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677ED" w:rsidRDefault="00A677ED">
      <w:pPr>
        <w:rPr>
          <w:rFonts w:ascii="Arial Unicode MS" w:hAnsi="Arial Unicode MS" w:cs="Arial Unicode MS"/>
        </w:rPr>
      </w:pPr>
      <w:r>
        <w:rPr>
          <w:rFonts w:ascii="Arial Unicode MS" w:hAnsi="Arial Unicode MS" w:cs="Arial Unicode MS"/>
        </w:rPr>
        <w:t> </w:t>
      </w:r>
    </w:p>
    <w:p w:rsidR="00A677ED" w:rsidRDefault="00A677ED">
      <w:pPr>
        <w:rPr>
          <w:rFonts w:ascii="Arial Unicode MS" w:hAnsi="Arial Unicode MS" w:cs="Arial Unicode MS"/>
        </w:rPr>
      </w:pPr>
      <w:r>
        <w:rPr>
          <w:rFonts w:ascii="Arial Unicode MS" w:hAnsi="Arial Unicode MS" w:cs="Arial Unicode MS"/>
        </w:rPr>
        <w:t> </w:t>
      </w:r>
    </w:p>
    <w:tbl>
      <w:tblPr>
        <w:tblW w:w="0" w:type="auto"/>
        <w:tblInd w:w="2" w:type="dxa"/>
        <w:tblCellMar>
          <w:left w:w="0" w:type="dxa"/>
          <w:right w:w="0" w:type="dxa"/>
        </w:tblCellMar>
        <w:tblLook w:val="0000"/>
      </w:tblPr>
      <w:tblGrid>
        <w:gridCol w:w="82"/>
        <w:gridCol w:w="9278"/>
      </w:tblGrid>
      <w:tr w:rsidR="00A677ED">
        <w:tc>
          <w:tcPr>
            <w:tcW w:w="15" w:type="dxa"/>
            <w:tcBorders>
              <w:top w:val="nil"/>
              <w:left w:val="nil"/>
              <w:bottom w:val="nil"/>
              <w:right w:val="nil"/>
            </w:tcBorders>
          </w:tcPr>
          <w:p w:rsidR="00A677ED" w:rsidRDefault="00A677ED">
            <w:pPr>
              <w:rPr>
                <w:rFonts w:ascii="Arial Unicode MS" w:hAnsi="Arial Unicode MS" w:cs="Arial Unicode MS"/>
              </w:rPr>
            </w:pPr>
            <w:r>
              <w:rPr>
                <w:rFonts w:ascii="Arial Unicode MS" w:hAnsi="Arial Unicode MS" w:cs="Arial Unicode MS"/>
              </w:rPr>
              <w:t> </w:t>
            </w:r>
          </w:p>
        </w:tc>
        <w:tc>
          <w:tcPr>
            <w:tcW w:w="9330" w:type="dxa"/>
            <w:tcBorders>
              <w:top w:val="nil"/>
              <w:left w:val="nil"/>
              <w:bottom w:val="nil"/>
              <w:right w:val="nil"/>
            </w:tcBorders>
          </w:tcPr>
          <w:p w:rsidR="00A677ED" w:rsidRDefault="00A677ED">
            <w:pPr>
              <w:rPr>
                <w:rFonts w:ascii="Arial Unicode MS" w:hAnsi="Arial Unicode MS" w:cs="Arial Unicode MS"/>
              </w:rPr>
            </w:pPr>
            <w:r>
              <w:rPr>
                <w:rFonts w:ascii="Arial Unicode MS" w:hAnsi="Arial Unicode MS" w:cs="Arial Unicode MS"/>
                <w:sz w:val="40"/>
                <w:szCs w:val="40"/>
              </w:rPr>
              <w:t>Cameron McKenzie</w:t>
            </w:r>
          </w:p>
          <w:p w:rsidR="00A677ED" w:rsidRDefault="00A677ED">
            <w:pPr>
              <w:rPr>
                <w:rFonts w:ascii="Arial Unicode MS" w:hAnsi="Arial Unicode MS" w:cs="Arial Unicode MS"/>
              </w:rPr>
            </w:pPr>
            <w:r>
              <w:rPr>
                <w:rFonts w:ascii="Arial Unicode MS" w:hAnsi="Arial Unicode MS" w:cs="Arial Unicode MS"/>
                <w:sz w:val="28"/>
                <w:szCs w:val="28"/>
              </w:rPr>
              <w:t>Java EE Lead Developer and WebSphere Portal Architect</w:t>
            </w:r>
          </w:p>
          <w:p w:rsidR="00A677ED" w:rsidRDefault="00A677ED">
            <w:pPr>
              <w:rPr>
                <w:rFonts w:ascii="Arial Unicode MS" w:hAnsi="Arial Unicode MS" w:cs="Arial Unicode MS"/>
              </w:rPr>
            </w:pPr>
            <w:r>
              <w:rPr>
                <w:rFonts w:ascii="Arial Unicode MS" w:hAnsi="Arial Unicode MS" w:cs="Arial Unicode MS"/>
                <w:sz w:val="28"/>
                <w:szCs w:val="28"/>
              </w:rPr>
              <w:t> </w:t>
            </w:r>
          </w:p>
          <w:p w:rsidR="00A677ED" w:rsidRDefault="00A677ED">
            <w:pPr>
              <w:rPr>
                <w:rFonts w:ascii="Arial Unicode MS" w:hAnsi="Arial Unicode MS" w:cs="Arial Unicode MS"/>
              </w:rPr>
            </w:pPr>
            <w:r>
              <w:rPr>
                <w:rFonts w:ascii="Arial Unicode MS" w:hAnsi="Arial Unicode MS" w:cs="Arial Unicode MS"/>
              </w:rPr>
              <w:t> </w:t>
            </w:r>
          </w:p>
          <w:p w:rsidR="00A677ED" w:rsidRDefault="00A677ED">
            <w:pPr>
              <w:rPr>
                <w:rFonts w:ascii="Arial Unicode MS" w:hAnsi="Arial Unicode MS" w:cs="Arial Unicode MS"/>
              </w:rPr>
            </w:pPr>
            <w:r>
              <w:rPr>
                <w:rFonts w:ascii="Arial Unicode MS" w:hAnsi="Arial Unicode MS" w:cs="Arial Unicode MS"/>
                <w:sz w:val="20"/>
                <w:szCs w:val="20"/>
              </w:rPr>
              <w:t>                                                                     </w:t>
            </w:r>
          </w:p>
        </w:tc>
      </w:tr>
    </w:tbl>
    <w:p w:rsidR="00A677ED" w:rsidRDefault="00A677ED">
      <w:pPr>
        <w:rPr>
          <w:rFonts w:ascii="Arial Unicode MS" w:hAnsi="Arial Unicode MS" w:cs="Arial Unicode MS"/>
        </w:rPr>
      </w:pPr>
      <w:r>
        <w:rPr>
          <w:rFonts w:ascii="Arial Unicode MS" w:hAnsi="Arial Unicode MS" w:cs="Arial Unicode MS"/>
        </w:rPr>
        <w:t> </w:t>
      </w:r>
    </w:p>
    <w:p w:rsidR="00A677ED" w:rsidRDefault="00A677ED">
      <w:pPr>
        <w:spacing w:line="360" w:lineRule="auto"/>
        <w:rPr>
          <w:rFonts w:ascii="Arial Unicode MS" w:hAnsi="Arial Unicode MS" w:cs="Arial Unicode MS"/>
        </w:rPr>
      </w:pPr>
      <w:r>
        <w:rPr>
          <w:rFonts w:ascii="Arial Unicode MS" w:hAnsi="Arial Unicode MS" w:cs="Arial Unicode MS"/>
          <w:b/>
          <w:bCs/>
        </w:rPr>
        <w:t>Technical summary</w:t>
      </w:r>
    </w:p>
    <w:p w:rsidR="00A677ED" w:rsidRDefault="00A677ED">
      <w:pPr>
        <w:ind w:left="720"/>
        <w:jc w:val="both"/>
        <w:rPr>
          <w:rFonts w:ascii="Arial Unicode MS" w:hAnsi="Arial Unicode MS" w:cs="Arial Unicode MS"/>
        </w:rPr>
      </w:pPr>
      <w:r>
        <w:rPr>
          <w:rFonts w:ascii="Arial Unicode MS" w:hAnsi="Arial Unicode MS" w:cs="Arial Unicode MS"/>
          <w:sz w:val="20"/>
          <w:szCs w:val="20"/>
        </w:rPr>
        <w:t>One of Cameron’s greatest contributions to any development team is his ability to communicate and share with others his thorough knowledge and understanding of both Java EE, and the IBM vision for implementing Java EE solutions. As a Certified IBM Instructor on a wide variety of courses which include Web Services, Portal Server, Java EE Development with WebSphere Application Developer and Application Server Administration, he possesses a keen understanding of how Java EEtechnologies work, and how various tools and technologies can efficiently be used to create effective enterprise applications. Furthermore, his work with a variety of frameworks, including Hibernate, JSF, Spring, Struts, Avalon, and Velocity, along with open source tools such as ANT, Tomcat, JUnit and Log4J, allows him to both engineer and mentor others in the development of Java EE applications that take advantage of the most successful frameworks and design patterns that exist in the industry.</w:t>
      </w:r>
    </w:p>
    <w:p w:rsidR="00A677ED" w:rsidRDefault="00A677ED">
      <w:pPr>
        <w:ind w:left="720"/>
        <w:rPr>
          <w:rFonts w:ascii="Arial Unicode MS" w:hAnsi="Arial Unicode MS" w:cs="Arial Unicode MS"/>
        </w:rPr>
      </w:pPr>
      <w:r>
        <w:rPr>
          <w:rFonts w:ascii="Arial Unicode MS" w:hAnsi="Arial Unicode MS" w:cs="Arial Unicode MS"/>
          <w:sz w:val="20"/>
          <w:szCs w:val="20"/>
        </w:rPr>
        <w:t> </w:t>
      </w:r>
    </w:p>
    <w:p w:rsidR="00A677ED" w:rsidRDefault="00A677ED">
      <w:pPr>
        <w:spacing w:line="360" w:lineRule="auto"/>
        <w:rPr>
          <w:rFonts w:ascii="Arial Unicode MS" w:hAnsi="Arial Unicode MS" w:cs="Arial Unicode MS"/>
        </w:rPr>
      </w:pPr>
      <w:r>
        <w:rPr>
          <w:rFonts w:ascii="Arial Unicode MS" w:hAnsi="Arial Unicode MS" w:cs="Arial Unicode MS"/>
          <w:b/>
          <w:bCs/>
        </w:rPr>
        <w:t>Professional certifications</w:t>
      </w:r>
    </w:p>
    <w:p w:rsidR="00A677ED" w:rsidRDefault="00A677ED">
      <w:pPr>
        <w:numPr>
          <w:ilvl w:val="0"/>
          <w:numId w:val="1"/>
        </w:numPr>
        <w:rPr>
          <w:rFonts w:ascii="Arial Unicode MS" w:hAnsi="Arial Unicode MS" w:cs="Arial Unicode MS"/>
        </w:rPr>
      </w:pPr>
      <w:r>
        <w:rPr>
          <w:rFonts w:ascii="Arial Unicode MS" w:hAnsi="Arial Unicode MS" w:cs="Arial Unicode MS"/>
          <w:sz w:val="20"/>
          <w:szCs w:val="20"/>
        </w:rPr>
        <w:t>IBM Certified Associate Developer – IBM’s Rational Application Developer</w:t>
      </w:r>
    </w:p>
    <w:p w:rsidR="00A677ED" w:rsidRDefault="00A677ED">
      <w:pPr>
        <w:numPr>
          <w:ilvl w:val="0"/>
          <w:numId w:val="1"/>
        </w:numPr>
        <w:rPr>
          <w:rFonts w:ascii="Arial Unicode MS" w:hAnsi="Arial Unicode MS" w:cs="Arial Unicode MS"/>
        </w:rPr>
      </w:pPr>
      <w:r>
        <w:rPr>
          <w:rFonts w:ascii="Arial Unicode MS" w:hAnsi="Arial Unicode MS" w:cs="Arial Unicode MS"/>
          <w:sz w:val="20"/>
          <w:szCs w:val="20"/>
        </w:rPr>
        <w:t>IBM Certified Application Developer – IBM’s Rational Application Developer</w:t>
      </w:r>
    </w:p>
    <w:p w:rsidR="00A677ED" w:rsidRDefault="00A677ED">
      <w:pPr>
        <w:numPr>
          <w:ilvl w:val="0"/>
          <w:numId w:val="1"/>
        </w:numPr>
        <w:rPr>
          <w:rFonts w:ascii="Arial Unicode MS" w:hAnsi="Arial Unicode MS" w:cs="Arial Unicode MS"/>
        </w:rPr>
      </w:pPr>
      <w:r>
        <w:rPr>
          <w:rFonts w:ascii="Arial Unicode MS" w:hAnsi="Arial Unicode MS" w:cs="Arial Unicode MS"/>
          <w:sz w:val="20"/>
          <w:szCs w:val="20"/>
        </w:rPr>
        <w:t>IBM Certified Solutions Designer – WebSphere Portal Server</w:t>
      </w:r>
    </w:p>
    <w:p w:rsidR="00A677ED" w:rsidRDefault="00A677ED">
      <w:pPr>
        <w:numPr>
          <w:ilvl w:val="0"/>
          <w:numId w:val="1"/>
        </w:numPr>
        <w:rPr>
          <w:rFonts w:ascii="Arial Unicode MS" w:hAnsi="Arial Unicode MS" w:cs="Arial Unicode MS"/>
        </w:rPr>
      </w:pPr>
      <w:r>
        <w:rPr>
          <w:rFonts w:ascii="Arial Unicode MS" w:hAnsi="Arial Unicode MS" w:cs="Arial Unicode MS"/>
          <w:sz w:val="20"/>
          <w:szCs w:val="20"/>
        </w:rPr>
        <w:t>IBM Certified Systems Administrator – WebSphere Portal Server</w:t>
      </w:r>
    </w:p>
    <w:p w:rsidR="00A677ED" w:rsidRDefault="00A677ED">
      <w:pPr>
        <w:numPr>
          <w:ilvl w:val="0"/>
          <w:numId w:val="1"/>
        </w:numPr>
        <w:spacing w:after="280" w:afterAutospacing="1"/>
        <w:rPr>
          <w:rFonts w:ascii="Arial Unicode MS" w:hAnsi="Arial Unicode MS" w:cs="Arial Unicode MS"/>
        </w:rPr>
      </w:pPr>
      <w:r>
        <w:rPr>
          <w:rFonts w:ascii="Arial Unicode MS" w:hAnsi="Arial Unicode MS" w:cs="Arial Unicode MS"/>
          <w:sz w:val="20"/>
          <w:szCs w:val="20"/>
        </w:rPr>
        <w:t>IBM Certified Systems Administrator – WebSphere Application Server</w:t>
      </w:r>
    </w:p>
    <w:p w:rsidR="00A677ED" w:rsidRDefault="00A677ED">
      <w:pPr>
        <w:ind w:left="720"/>
        <w:rPr>
          <w:rFonts w:ascii="Arial Unicode MS" w:hAnsi="Arial Unicode MS" w:cs="Arial Unicode MS"/>
        </w:rPr>
      </w:pPr>
      <w:r>
        <w:rPr>
          <w:rFonts w:ascii="Arial Unicode MS" w:hAnsi="Arial Unicode MS" w:cs="Arial Unicode MS"/>
          <w:sz w:val="20"/>
          <w:szCs w:val="20"/>
        </w:rPr>
        <w:t> </w:t>
      </w:r>
    </w:p>
    <w:p w:rsidR="00A677ED" w:rsidRDefault="00A677ED">
      <w:pPr>
        <w:numPr>
          <w:ilvl w:val="0"/>
          <w:numId w:val="2"/>
        </w:numPr>
        <w:rPr>
          <w:rFonts w:ascii="Arial Unicode MS" w:hAnsi="Arial Unicode MS" w:cs="Arial Unicode MS"/>
        </w:rPr>
      </w:pPr>
      <w:r>
        <w:rPr>
          <w:rFonts w:ascii="Arial Unicode MS" w:hAnsi="Arial Unicode MS" w:cs="Arial Unicode MS"/>
          <w:sz w:val="20"/>
          <w:szCs w:val="20"/>
        </w:rPr>
        <w:t>Sun Certified Java Associate (SCJA)</w:t>
      </w:r>
    </w:p>
    <w:p w:rsidR="00A677ED" w:rsidRDefault="00A677ED">
      <w:pPr>
        <w:numPr>
          <w:ilvl w:val="0"/>
          <w:numId w:val="2"/>
        </w:numPr>
        <w:rPr>
          <w:rFonts w:ascii="Arial Unicode MS" w:hAnsi="Arial Unicode MS" w:cs="Arial Unicode MS"/>
        </w:rPr>
      </w:pPr>
      <w:r>
        <w:rPr>
          <w:rFonts w:ascii="Arial Unicode MS" w:hAnsi="Arial Unicode MS" w:cs="Arial Unicode MS"/>
          <w:sz w:val="20"/>
          <w:szCs w:val="20"/>
          <w:lang w:val="en-US"/>
        </w:rPr>
        <w:t>Oracle Certified Java Associate (OCA)</w:t>
      </w:r>
    </w:p>
    <w:p w:rsidR="00A677ED" w:rsidRDefault="00A677ED">
      <w:pPr>
        <w:numPr>
          <w:ilvl w:val="0"/>
          <w:numId w:val="2"/>
        </w:numPr>
        <w:spacing w:after="280" w:afterAutospacing="1"/>
        <w:rPr>
          <w:rFonts w:ascii="Arial Unicode MS" w:hAnsi="Arial Unicode MS" w:cs="Arial Unicode MS"/>
        </w:rPr>
      </w:pPr>
      <w:r>
        <w:rPr>
          <w:rFonts w:ascii="Arial Unicode MS" w:hAnsi="Arial Unicode MS" w:cs="Arial Unicode MS"/>
          <w:sz w:val="20"/>
          <w:szCs w:val="20"/>
        </w:rPr>
        <w:t>Sun Certified Enterprise Architect Java EE 6 (SCEA)</w:t>
      </w:r>
    </w:p>
    <w:p w:rsidR="00A677ED" w:rsidRDefault="00A677ED">
      <w:pPr>
        <w:ind w:left="720"/>
        <w:rPr>
          <w:rFonts w:ascii="Arial Unicode MS" w:hAnsi="Arial Unicode MS" w:cs="Arial Unicode MS"/>
        </w:rPr>
      </w:pPr>
      <w:r>
        <w:rPr>
          <w:rFonts w:ascii="Arial Unicode MS" w:hAnsi="Arial Unicode MS" w:cs="Arial Unicode MS"/>
          <w:sz w:val="20"/>
          <w:szCs w:val="20"/>
        </w:rPr>
        <w:t> </w:t>
      </w:r>
    </w:p>
    <w:p w:rsidR="00A677ED" w:rsidRDefault="00A677ED">
      <w:pPr>
        <w:numPr>
          <w:ilvl w:val="0"/>
          <w:numId w:val="3"/>
        </w:numPr>
        <w:rPr>
          <w:rFonts w:ascii="Arial Unicode MS" w:hAnsi="Arial Unicode MS" w:cs="Arial Unicode MS"/>
        </w:rPr>
      </w:pPr>
      <w:r>
        <w:rPr>
          <w:rFonts w:ascii="Arial Unicode MS" w:hAnsi="Arial Unicode MS" w:cs="Arial Unicode MS"/>
          <w:sz w:val="20"/>
          <w:szCs w:val="20"/>
        </w:rPr>
        <w:t>Microsoft Certified Systems Engineer – Windows NT, 1998</w:t>
      </w:r>
    </w:p>
    <w:p w:rsidR="00A677ED" w:rsidRDefault="00A677ED">
      <w:pPr>
        <w:numPr>
          <w:ilvl w:val="0"/>
          <w:numId w:val="3"/>
        </w:numPr>
        <w:rPr>
          <w:rFonts w:ascii="Arial Unicode MS" w:hAnsi="Arial Unicode MS" w:cs="Arial Unicode MS"/>
        </w:rPr>
      </w:pPr>
      <w:r>
        <w:rPr>
          <w:rFonts w:ascii="Arial Unicode MS" w:hAnsi="Arial Unicode MS" w:cs="Arial Unicode MS"/>
          <w:sz w:val="20"/>
          <w:szCs w:val="20"/>
        </w:rPr>
        <w:t>Microsoft Certified Professional plus Internet NT</w:t>
      </w:r>
    </w:p>
    <w:p w:rsidR="00A677ED" w:rsidRDefault="00A677ED">
      <w:pPr>
        <w:numPr>
          <w:ilvl w:val="0"/>
          <w:numId w:val="3"/>
        </w:numPr>
        <w:spacing w:after="280" w:afterAutospacing="1"/>
        <w:rPr>
          <w:rFonts w:ascii="Arial Unicode MS" w:hAnsi="Arial Unicode MS" w:cs="Arial Unicode MS"/>
        </w:rPr>
      </w:pPr>
      <w:r>
        <w:rPr>
          <w:rFonts w:ascii="Arial Unicode MS" w:hAnsi="Arial Unicode MS" w:cs="Arial Unicode MS"/>
          <w:sz w:val="20"/>
          <w:szCs w:val="20"/>
        </w:rPr>
        <w:t>IBM Certified Instructor</w:t>
      </w:r>
    </w:p>
    <w:p w:rsidR="00A677ED" w:rsidRDefault="00A677ED">
      <w:pPr>
        <w:rPr>
          <w:rFonts w:ascii="Arial Unicode MS" w:hAnsi="Arial Unicode MS" w:cs="Arial Unicode MS"/>
        </w:rPr>
      </w:pPr>
      <w:r>
        <w:rPr>
          <w:rFonts w:ascii="Arial Unicode MS" w:hAnsi="Arial Unicode MS" w:cs="Arial Unicode MS"/>
          <w:sz w:val="20"/>
          <w:szCs w:val="20"/>
        </w:rPr>
        <w:t> </w:t>
      </w:r>
    </w:p>
    <w:p w:rsidR="00A677ED" w:rsidRDefault="00A677ED">
      <w:pPr>
        <w:rPr>
          <w:rFonts w:ascii="Arial Unicode MS" w:hAnsi="Arial Unicode MS" w:cs="Arial Unicode MS"/>
        </w:rPr>
      </w:pPr>
      <w:r>
        <w:rPr>
          <w:rFonts w:ascii="Arial Unicode MS" w:hAnsi="Arial Unicode MS" w:cs="Arial Unicode MS"/>
          <w:b/>
          <w:bCs/>
        </w:rPr>
        <w:t> </w:t>
      </w:r>
    </w:p>
    <w:p w:rsidR="00A677ED" w:rsidRDefault="00A677ED">
      <w:pPr>
        <w:spacing w:line="360" w:lineRule="auto"/>
        <w:rPr>
          <w:rFonts w:ascii="Arial Unicode MS" w:hAnsi="Arial Unicode MS" w:cs="Arial Unicode MS"/>
        </w:rPr>
      </w:pPr>
      <w:r>
        <w:rPr>
          <w:rFonts w:ascii="Arial Unicode MS" w:hAnsi="Arial Unicode MS" w:cs="Arial Unicode MS"/>
          <w:b/>
          <w:bCs/>
        </w:rPr>
        <w:t>Books, Publications and Personal WebSites</w:t>
      </w:r>
    </w:p>
    <w:p w:rsidR="00A677ED" w:rsidRDefault="00A677ED">
      <w:pPr>
        <w:numPr>
          <w:ilvl w:val="0"/>
          <w:numId w:val="4"/>
        </w:numPr>
        <w:rPr>
          <w:rFonts w:ascii="Arial Unicode MS" w:hAnsi="Arial Unicode MS" w:cs="Arial Unicode MS"/>
        </w:rPr>
      </w:pPr>
      <w:r>
        <w:rPr>
          <w:rFonts w:ascii="Arial Unicode MS" w:hAnsi="Arial Unicode MS" w:cs="Arial Unicode MS"/>
          <w:sz w:val="20"/>
          <w:szCs w:val="20"/>
        </w:rPr>
        <w:t>Cameron McKenzie's </w:t>
      </w:r>
      <w:r>
        <w:rPr>
          <w:rFonts w:ascii="Arial Unicode MS" w:hAnsi="Arial Unicode MS" w:cs="Arial Unicode MS"/>
          <w:b/>
          <w:bCs/>
          <w:sz w:val="20"/>
          <w:szCs w:val="20"/>
        </w:rPr>
        <w:t>JSF 2.0 Made Easy</w:t>
      </w:r>
      <w:r>
        <w:rPr>
          <w:rFonts w:ascii="Arial Unicode MS" w:hAnsi="Arial Unicode MS" w:cs="Arial Unicode MS"/>
          <w:sz w:val="20"/>
          <w:szCs w:val="20"/>
        </w:rPr>
        <w:t>: Simplified Java Web Development with JavaServer Faces 2.0</w:t>
      </w:r>
    </w:p>
    <w:p w:rsidR="00A677ED" w:rsidRDefault="00A677ED">
      <w:pPr>
        <w:numPr>
          <w:ilvl w:val="0"/>
          <w:numId w:val="4"/>
        </w:numPr>
        <w:rPr>
          <w:rFonts w:ascii="Arial Unicode MS" w:hAnsi="Arial Unicode MS" w:cs="Arial Unicode MS"/>
        </w:rPr>
      </w:pPr>
      <w:r>
        <w:rPr>
          <w:rFonts w:ascii="Arial Unicode MS" w:hAnsi="Arial Unicode MS" w:cs="Arial Unicode MS"/>
          <w:sz w:val="20"/>
          <w:szCs w:val="20"/>
        </w:rPr>
        <w:t xml:space="preserve">Cameron McKenzie's </w:t>
      </w:r>
      <w:r>
        <w:rPr>
          <w:rFonts w:ascii="Arial Unicode MS" w:hAnsi="Arial Unicode MS" w:cs="Arial Unicode MS"/>
          <w:b/>
          <w:bCs/>
          <w:sz w:val="20"/>
          <w:szCs w:val="20"/>
        </w:rPr>
        <w:t>Hibernate Made Easy</w:t>
      </w:r>
      <w:r>
        <w:rPr>
          <w:rFonts w:ascii="Arial Unicode MS" w:hAnsi="Arial Unicode MS" w:cs="Arial Unicode MS"/>
          <w:sz w:val="20"/>
          <w:szCs w:val="20"/>
        </w:rPr>
        <w:t>: Simplified Data Persistence with JPA 2.0 </w:t>
      </w:r>
    </w:p>
    <w:p w:rsidR="00A677ED" w:rsidRDefault="00A677ED">
      <w:pPr>
        <w:numPr>
          <w:ilvl w:val="0"/>
          <w:numId w:val="4"/>
        </w:numPr>
        <w:rPr>
          <w:rFonts w:ascii="Arial Unicode MS" w:hAnsi="Arial Unicode MS" w:cs="Arial Unicode MS"/>
        </w:rPr>
      </w:pPr>
      <w:r>
        <w:rPr>
          <w:rFonts w:ascii="Arial Unicode MS" w:hAnsi="Arial Unicode MS" w:cs="Arial Unicode MS"/>
          <w:sz w:val="20"/>
          <w:szCs w:val="20"/>
        </w:rPr>
        <w:t>Cameron McKenzie’s</w:t>
      </w:r>
      <w:r>
        <w:rPr>
          <w:rFonts w:ascii="Arial Unicode MS" w:hAnsi="Arial Unicode MS" w:cs="Arial Unicode MS"/>
          <w:b/>
          <w:bCs/>
          <w:sz w:val="20"/>
          <w:szCs w:val="20"/>
        </w:rPr>
        <w:t xml:space="preserve"> Sun Certified Java Associate Study Guide (SCJA) </w:t>
      </w:r>
    </w:p>
    <w:p w:rsidR="00A677ED" w:rsidRDefault="00A677ED">
      <w:pPr>
        <w:numPr>
          <w:ilvl w:val="0"/>
          <w:numId w:val="4"/>
        </w:numPr>
        <w:rPr>
          <w:rFonts w:ascii="Arial Unicode MS" w:hAnsi="Arial Unicode MS" w:cs="Arial Unicode MS"/>
        </w:rPr>
      </w:pPr>
      <w:r>
        <w:rPr>
          <w:rFonts w:ascii="Arial Unicode MS" w:hAnsi="Arial Unicode MS" w:cs="Arial Unicode MS"/>
          <w:sz w:val="20"/>
          <w:szCs w:val="20"/>
        </w:rPr>
        <w:t>Cameron McKenzie’s</w:t>
      </w:r>
      <w:r>
        <w:rPr>
          <w:rFonts w:ascii="Arial Unicode MS" w:hAnsi="Arial Unicode MS" w:cs="Arial Unicode MS"/>
          <w:b/>
          <w:bCs/>
          <w:sz w:val="20"/>
          <w:szCs w:val="20"/>
        </w:rPr>
        <w:t xml:space="preserve"> Sun Certified Java Associate (SCJA): The Exam Questions </w:t>
      </w:r>
    </w:p>
    <w:p w:rsidR="00A677ED" w:rsidRDefault="00A677ED">
      <w:pPr>
        <w:numPr>
          <w:ilvl w:val="0"/>
          <w:numId w:val="4"/>
        </w:numPr>
        <w:rPr>
          <w:rFonts w:ascii="Arial Unicode MS" w:hAnsi="Arial Unicode MS" w:cs="Arial Unicode MS"/>
        </w:rPr>
      </w:pPr>
      <w:r>
        <w:rPr>
          <w:rFonts w:ascii="Arial Unicode MS" w:hAnsi="Arial Unicode MS" w:cs="Arial Unicode MS"/>
          <w:sz w:val="20"/>
          <w:szCs w:val="20"/>
        </w:rPr>
        <w:t>Cameron McKenzie’s</w:t>
      </w:r>
      <w:r>
        <w:rPr>
          <w:rFonts w:ascii="Arial Unicode MS" w:hAnsi="Arial Unicode MS" w:cs="Arial Unicode MS"/>
          <w:b/>
          <w:bCs/>
          <w:sz w:val="20"/>
          <w:szCs w:val="20"/>
        </w:rPr>
        <w:t xml:space="preserve"> JSR-168 Portlet Development: Learning How to Develop Effective Portlet Applications</w:t>
      </w:r>
    </w:p>
    <w:p w:rsidR="00A677ED" w:rsidRDefault="00A677ED">
      <w:pPr>
        <w:numPr>
          <w:ilvl w:val="0"/>
          <w:numId w:val="4"/>
        </w:numPr>
        <w:spacing w:after="280" w:afterAutospacing="1"/>
        <w:rPr>
          <w:rFonts w:ascii="Arial Unicode MS" w:hAnsi="Arial Unicode MS" w:cs="Arial Unicode MS"/>
          <w:lang w:val="en-US"/>
        </w:rPr>
      </w:pPr>
      <w:r>
        <w:rPr>
          <w:rFonts w:ascii="Arial Unicode MS" w:hAnsi="Arial Unicode MS" w:cs="Arial Unicode MS"/>
          <w:sz w:val="20"/>
          <w:szCs w:val="20"/>
        </w:rPr>
        <w:t>Cameron McKenzie’s</w:t>
      </w:r>
      <w:r>
        <w:rPr>
          <w:rFonts w:ascii="Arial Unicode MS" w:hAnsi="Arial Unicode MS" w:cs="Arial Unicode MS"/>
          <w:b/>
          <w:bCs/>
          <w:sz w:val="20"/>
          <w:szCs w:val="20"/>
        </w:rPr>
        <w:t xml:space="preserve"> What is WebSphere? Demystifying IBM’s Middle Tier</w:t>
      </w:r>
    </w:p>
    <w:p w:rsidR="00A677ED" w:rsidRDefault="00A677ED">
      <w:pPr>
        <w:rPr>
          <w:rFonts w:ascii="Arial Unicode MS" w:hAnsi="Arial Unicode MS" w:cs="Arial Unicode MS"/>
        </w:rPr>
      </w:pPr>
      <w:r>
        <w:rPr>
          <w:rFonts w:ascii="Arial Unicode MS" w:hAnsi="Arial Unicode MS" w:cs="Arial Unicode MS"/>
          <w:sz w:val="20"/>
          <w:szCs w:val="20"/>
        </w:rPr>
        <w:t> </w:t>
      </w:r>
    </w:p>
    <w:p w:rsidR="00A677ED" w:rsidRDefault="00A677ED">
      <w:pPr>
        <w:ind w:left="720"/>
        <w:rPr>
          <w:rFonts w:ascii="Arial Unicode MS" w:hAnsi="Arial Unicode MS" w:cs="Arial Unicode MS"/>
        </w:rPr>
      </w:pPr>
      <w:r>
        <w:rPr>
          <w:rFonts w:ascii="Arial Unicode MS" w:hAnsi="Arial Unicode MS" w:cs="Arial Unicode MS"/>
          <w:sz w:val="20"/>
          <w:szCs w:val="20"/>
        </w:rPr>
        <w:t> </w:t>
      </w:r>
    </w:p>
    <w:p w:rsidR="00A677ED" w:rsidRDefault="00A677ED">
      <w:pPr>
        <w:ind w:left="720"/>
        <w:rPr>
          <w:rFonts w:ascii="Arial Unicode MS" w:hAnsi="Arial Unicode MS" w:cs="Arial Unicode MS"/>
        </w:rPr>
      </w:pPr>
      <w:r>
        <w:rPr>
          <w:rFonts w:ascii="Arial Unicode MS" w:hAnsi="Arial Unicode MS" w:cs="Arial Unicode MS"/>
          <w:sz w:val="20"/>
          <w:szCs w:val="20"/>
        </w:rPr>
        <w:t> </w:t>
      </w:r>
    </w:p>
    <w:p w:rsidR="00A677ED" w:rsidRDefault="00A677ED">
      <w:pPr>
        <w:spacing w:line="360" w:lineRule="auto"/>
        <w:rPr>
          <w:rFonts w:ascii="Arial Unicode MS" w:hAnsi="Arial Unicode MS" w:cs="Arial Unicode MS"/>
        </w:rPr>
      </w:pPr>
      <w:r>
        <w:rPr>
          <w:rFonts w:ascii="Arial Unicode MS" w:hAnsi="Arial Unicode MS" w:cs="Arial Unicode MS"/>
          <w:b/>
          <w:bCs/>
        </w:rPr>
        <w:t>Professional experience</w:t>
      </w:r>
    </w:p>
    <w:p w:rsidR="00A677ED" w:rsidRDefault="00A677ED">
      <w:pPr>
        <w:ind w:left="720"/>
        <w:rPr>
          <w:rFonts w:ascii="Arial Unicode MS" w:hAnsi="Arial Unicode MS" w:cs="Arial Unicode MS"/>
        </w:rPr>
      </w:pPr>
      <w:r>
        <w:rPr>
          <w:rFonts w:ascii="Arial Unicode MS" w:hAnsi="Arial Unicode MS" w:cs="Arial Unicode MS"/>
          <w:b/>
          <w:bCs/>
          <w:sz w:val="20"/>
          <w:szCs w:val="20"/>
        </w:rPr>
        <w:t xml:space="preserve">Software Services – </w:t>
      </w:r>
      <w:r>
        <w:rPr>
          <w:rFonts w:ascii="Arial Unicode MS" w:hAnsi="Arial Unicode MS" w:cs="Arial Unicode MS"/>
          <w:b/>
          <w:bCs/>
          <w:i/>
          <w:iCs/>
          <w:sz w:val="20"/>
          <w:szCs w:val="20"/>
        </w:rPr>
        <w:t>WebSphere Portal Architect (10/01 – present)</w:t>
      </w:r>
    </w:p>
    <w:p w:rsidR="00A677ED" w:rsidRDefault="00A677ED">
      <w:pPr>
        <w:ind w:left="720"/>
        <w:jc w:val="both"/>
        <w:rPr>
          <w:rFonts w:ascii="Arial Unicode MS" w:hAnsi="Arial Unicode MS" w:cs="Arial Unicode MS"/>
        </w:rPr>
      </w:pPr>
      <w:r>
        <w:rPr>
          <w:rFonts w:ascii="Arial Unicode MS" w:hAnsi="Arial Unicode MS" w:cs="Arial Unicode MS"/>
          <w:sz w:val="20"/>
          <w:szCs w:val="20"/>
        </w:rPr>
        <w:t xml:space="preserve">The company I currently work for is a software services firm that uses leading and emerging technologies to Web-enable complex enterprise systems. The company I currently work for builds deep expertise around Java EE, WebSphere, WebSphere </w:t>
      </w:r>
      <w:r>
        <w:rPr>
          <w:rFonts w:ascii="Arial Unicode MS" w:hAnsi="Arial Unicode MS" w:cs="Arial Unicode MS"/>
          <w:sz w:val="20"/>
          <w:szCs w:val="20"/>
          <w:lang w:val="en-US"/>
        </w:rPr>
        <w:t>Portal</w:t>
      </w:r>
      <w:r>
        <w:rPr>
          <w:rFonts w:ascii="Arial Unicode MS" w:hAnsi="Arial Unicode MS" w:cs="Arial Unicode MS"/>
          <w:sz w:val="20"/>
          <w:szCs w:val="20"/>
        </w:rPr>
        <w:t xml:space="preserve"> and Rational Application Developer through a unique partnership with IBM. Under this arrangement, the company provides customers and partners with teams of expert technology professionals that manage the implementation of their products for end-user customers. </w:t>
      </w:r>
    </w:p>
    <w:p w:rsidR="00A677ED" w:rsidRDefault="00A677ED">
      <w:pPr>
        <w:ind w:left="720"/>
        <w:jc w:val="both"/>
        <w:rPr>
          <w:rFonts w:ascii="Arial Unicode MS" w:hAnsi="Arial Unicode MS" w:cs="Arial Unicode MS"/>
        </w:rPr>
      </w:pPr>
      <w:r>
        <w:rPr>
          <w:rFonts w:ascii="Arial Unicode MS" w:hAnsi="Arial Unicode MS" w:cs="Arial Unicode MS"/>
          <w:sz w:val="20"/>
          <w:szCs w:val="20"/>
        </w:rPr>
        <w:t> </w:t>
      </w:r>
    </w:p>
    <w:p w:rsidR="00A677ED" w:rsidRDefault="00A677ED">
      <w:pPr>
        <w:ind w:left="720"/>
        <w:jc w:val="both"/>
        <w:rPr>
          <w:rFonts w:ascii="Arial Unicode MS" w:hAnsi="Arial Unicode MS" w:cs="Arial Unicode MS"/>
        </w:rPr>
      </w:pPr>
      <w:r>
        <w:rPr>
          <w:rFonts w:ascii="Arial Unicode MS" w:hAnsi="Arial Unicode MS" w:cs="Arial Unicode MS"/>
          <w:sz w:val="20"/>
          <w:szCs w:val="20"/>
        </w:rPr>
        <w:t>A partial listing of WebSphere related consulting engagements follows:</w:t>
      </w:r>
    </w:p>
    <w:p w:rsidR="00A677ED" w:rsidRDefault="00A677ED">
      <w:pPr>
        <w:rPr>
          <w:rFonts w:ascii="Arial Unicode MS" w:hAnsi="Arial Unicode MS" w:cs="Arial Unicode MS"/>
        </w:rPr>
      </w:pPr>
      <w:r>
        <w:rPr>
          <w:rFonts w:ascii="Arial Unicode MS" w:hAnsi="Arial Unicode MS" w:cs="Arial Unicode MS"/>
          <w:sz w:val="20"/>
          <w:szCs w:val="20"/>
        </w:rPr>
        <w:t> </w:t>
      </w:r>
    </w:p>
    <w:p w:rsidR="00A677ED" w:rsidRDefault="00A677ED">
      <w:pPr>
        <w:numPr>
          <w:ilvl w:val="0"/>
          <w:numId w:val="7"/>
        </w:numPr>
        <w:spacing w:after="280" w:afterAutospacing="1"/>
        <w:rPr>
          <w:rFonts w:ascii="Arial Unicode MS" w:hAnsi="Arial Unicode MS" w:cs="Arial Unicode MS"/>
        </w:rPr>
      </w:pPr>
      <w:r>
        <w:rPr>
          <w:rFonts w:ascii="Arial Unicode MS" w:hAnsi="Arial Unicode MS" w:cs="Arial Unicode MS"/>
          <w:b/>
          <w:bCs/>
          <w:sz w:val="20"/>
          <w:szCs w:val="20"/>
        </w:rPr>
        <w:t>Car Parts Manufacturer; Chicago, IL</w:t>
      </w:r>
    </w:p>
    <w:p w:rsidR="00A677ED" w:rsidRDefault="00A677ED">
      <w:pPr>
        <w:numPr>
          <w:ilvl w:val="0"/>
          <w:numId w:val="8"/>
        </w:numPr>
        <w:spacing w:after="280" w:afterAutospacing="1"/>
        <w:rPr>
          <w:rFonts w:ascii="Arial Unicode MS" w:hAnsi="Arial Unicode MS" w:cs="Arial Unicode MS"/>
        </w:rPr>
      </w:pPr>
      <w:r>
        <w:rPr>
          <w:rFonts w:ascii="Arial Unicode MS" w:hAnsi="Arial Unicode MS" w:cs="Arial Unicode MS"/>
          <w:sz w:val="20"/>
          <w:szCs w:val="20"/>
        </w:rPr>
        <w:t>Led a team of four developers in the creation of an interactive business to retailer application that relied heavily upon Struts, Hibernate, Spring and Castor.</w:t>
      </w:r>
    </w:p>
    <w:p w:rsidR="00A677ED" w:rsidRDefault="00A677ED">
      <w:pPr>
        <w:ind w:left="720"/>
        <w:rPr>
          <w:rFonts w:ascii="Arial Unicode MS" w:hAnsi="Arial Unicode MS" w:cs="Arial Unicode MS"/>
        </w:rPr>
      </w:pPr>
      <w:r>
        <w:rPr>
          <w:rFonts w:ascii="Arial Unicode MS" w:hAnsi="Arial Unicode MS" w:cs="Arial Unicode MS"/>
          <w:b/>
          <w:bCs/>
          <w:sz w:val="20"/>
          <w:szCs w:val="20"/>
        </w:rPr>
        <w:t> </w:t>
      </w:r>
    </w:p>
    <w:p w:rsidR="00A677ED" w:rsidRDefault="00A677ED">
      <w:pPr>
        <w:numPr>
          <w:ilvl w:val="0"/>
          <w:numId w:val="9"/>
        </w:numPr>
        <w:spacing w:after="280" w:afterAutospacing="1"/>
        <w:rPr>
          <w:rFonts w:ascii="Arial Unicode MS" w:hAnsi="Arial Unicode MS" w:cs="Arial Unicode MS"/>
        </w:rPr>
      </w:pPr>
      <w:r>
        <w:rPr>
          <w:rFonts w:ascii="Arial Unicode MS" w:hAnsi="Arial Unicode MS" w:cs="Arial Unicode MS"/>
          <w:b/>
          <w:bCs/>
          <w:sz w:val="20"/>
          <w:szCs w:val="20"/>
        </w:rPr>
        <w:t>International Trading Company; New York, NY</w:t>
      </w:r>
    </w:p>
    <w:p w:rsidR="00A677ED" w:rsidRDefault="00A677ED">
      <w:pPr>
        <w:numPr>
          <w:ilvl w:val="0"/>
          <w:numId w:val="10"/>
        </w:numPr>
        <w:rPr>
          <w:rFonts w:ascii="Arial Unicode MS" w:hAnsi="Arial Unicode MS" w:cs="Arial Unicode MS"/>
        </w:rPr>
      </w:pPr>
      <w:r>
        <w:rPr>
          <w:rFonts w:ascii="Arial Unicode MS" w:hAnsi="Arial Unicode MS" w:cs="Arial Unicode MS"/>
          <w:sz w:val="20"/>
          <w:szCs w:val="20"/>
        </w:rPr>
        <w:t>Worked with corporate headquarters to develop a technical vision for their corporate internet</w:t>
      </w:r>
    </w:p>
    <w:p w:rsidR="00A677ED" w:rsidRDefault="00A677ED">
      <w:pPr>
        <w:numPr>
          <w:ilvl w:val="0"/>
          <w:numId w:val="10"/>
        </w:numPr>
        <w:spacing w:after="280" w:afterAutospacing="1"/>
        <w:rPr>
          <w:rFonts w:ascii="Arial Unicode MS" w:hAnsi="Arial Unicode MS" w:cs="Arial Unicode MS"/>
        </w:rPr>
      </w:pPr>
      <w:r>
        <w:rPr>
          <w:rFonts w:ascii="Arial Unicode MS" w:hAnsi="Arial Unicode MS" w:cs="Arial Unicode MS"/>
          <w:sz w:val="20"/>
          <w:szCs w:val="20"/>
        </w:rPr>
        <w:t>Architected a WebSphere portal vision, based heavily on Web Services for Remote Portlets (WSRP), to tie together the various business units of this multi billion dollar a year company</w:t>
      </w:r>
    </w:p>
    <w:p w:rsidR="00A677ED" w:rsidRDefault="00A677ED">
      <w:pPr>
        <w:rPr>
          <w:rFonts w:ascii="Arial Unicode MS" w:hAnsi="Arial Unicode MS" w:cs="Arial Unicode MS"/>
        </w:rPr>
      </w:pPr>
      <w:r>
        <w:rPr>
          <w:rFonts w:ascii="Arial Unicode MS" w:hAnsi="Arial Unicode MS" w:cs="Arial Unicode MS"/>
          <w:b/>
          <w:bCs/>
          <w:sz w:val="20"/>
          <w:szCs w:val="20"/>
        </w:rPr>
        <w:t> </w:t>
      </w:r>
    </w:p>
    <w:p w:rsidR="00A677ED" w:rsidRDefault="00A677ED">
      <w:pPr>
        <w:numPr>
          <w:ilvl w:val="0"/>
          <w:numId w:val="11"/>
        </w:numPr>
        <w:spacing w:after="280" w:afterAutospacing="1"/>
        <w:rPr>
          <w:rFonts w:ascii="Arial Unicode MS" w:hAnsi="Arial Unicode MS" w:cs="Arial Unicode MS"/>
        </w:rPr>
      </w:pPr>
      <w:r>
        <w:rPr>
          <w:rFonts w:ascii="Arial Unicode MS" w:hAnsi="Arial Unicode MS" w:cs="Arial Unicode MS"/>
          <w:b/>
          <w:bCs/>
          <w:sz w:val="20"/>
          <w:szCs w:val="20"/>
        </w:rPr>
        <w:t>Health Care Provider; Minnetonka, Minnesota</w:t>
      </w:r>
    </w:p>
    <w:p w:rsidR="00A677ED" w:rsidRDefault="00A677ED">
      <w:pPr>
        <w:numPr>
          <w:ilvl w:val="0"/>
          <w:numId w:val="12"/>
        </w:numPr>
        <w:rPr>
          <w:rFonts w:ascii="Arial Unicode MS" w:hAnsi="Arial Unicode MS" w:cs="Arial Unicode MS"/>
        </w:rPr>
      </w:pPr>
      <w:r>
        <w:rPr>
          <w:rFonts w:ascii="Arial Unicode MS" w:hAnsi="Arial Unicode MS" w:cs="Arial Unicode MS"/>
          <w:sz w:val="20"/>
          <w:szCs w:val="20"/>
        </w:rPr>
        <w:t>Mentored a group of ten developers with respect to proper WebSphere Portal development techniques.</w:t>
      </w:r>
    </w:p>
    <w:p w:rsidR="00A677ED" w:rsidRDefault="00A677ED">
      <w:pPr>
        <w:numPr>
          <w:ilvl w:val="0"/>
          <w:numId w:val="12"/>
        </w:numPr>
        <w:spacing w:after="280" w:afterAutospacing="1"/>
        <w:rPr>
          <w:rFonts w:ascii="Arial Unicode MS" w:hAnsi="Arial Unicode MS" w:cs="Arial Unicode MS"/>
        </w:rPr>
      </w:pPr>
      <w:r>
        <w:rPr>
          <w:rFonts w:ascii="Arial Unicode MS" w:hAnsi="Arial Unicode MS" w:cs="Arial Unicode MS"/>
          <w:sz w:val="20"/>
          <w:szCs w:val="20"/>
        </w:rPr>
        <w:t>Provided consulting services with regards to implementing portal services and creating a strong, service based architecture for a portal based environment</w:t>
      </w:r>
    </w:p>
    <w:p w:rsidR="00A677ED" w:rsidRDefault="00A677ED">
      <w:pPr>
        <w:ind w:left="1080"/>
        <w:rPr>
          <w:rFonts w:ascii="Arial Unicode MS" w:hAnsi="Arial Unicode MS" w:cs="Arial Unicode MS"/>
        </w:rPr>
      </w:pPr>
      <w:r>
        <w:rPr>
          <w:rFonts w:ascii="Arial Unicode MS" w:hAnsi="Arial Unicode MS" w:cs="Arial Unicode MS"/>
          <w:sz w:val="20"/>
          <w:szCs w:val="20"/>
        </w:rPr>
        <w:t> </w:t>
      </w:r>
    </w:p>
    <w:p w:rsidR="00A677ED" w:rsidRDefault="00A677ED">
      <w:pPr>
        <w:numPr>
          <w:ilvl w:val="0"/>
          <w:numId w:val="13"/>
        </w:numPr>
        <w:spacing w:after="280" w:afterAutospacing="1"/>
        <w:rPr>
          <w:rFonts w:ascii="Arial Unicode MS" w:hAnsi="Arial Unicode MS" w:cs="Arial Unicode MS"/>
        </w:rPr>
      </w:pPr>
      <w:r>
        <w:rPr>
          <w:rFonts w:ascii="Arial Unicode MS" w:hAnsi="Arial Unicode MS" w:cs="Arial Unicode MS"/>
          <w:b/>
          <w:bCs/>
          <w:sz w:val="20"/>
          <w:szCs w:val="20"/>
        </w:rPr>
        <w:t>Industry Leading Retail Chain; San Francisco, CA</w:t>
      </w:r>
    </w:p>
    <w:p w:rsidR="00A677ED" w:rsidRDefault="00A677ED">
      <w:pPr>
        <w:numPr>
          <w:ilvl w:val="0"/>
          <w:numId w:val="14"/>
        </w:numPr>
        <w:rPr>
          <w:rFonts w:ascii="Arial Unicode MS" w:hAnsi="Arial Unicode MS" w:cs="Arial Unicode MS"/>
        </w:rPr>
      </w:pPr>
      <w:r>
        <w:rPr>
          <w:rFonts w:ascii="Arial Unicode MS" w:hAnsi="Arial Unicode MS" w:cs="Arial Unicode MS"/>
          <w:sz w:val="20"/>
          <w:szCs w:val="20"/>
        </w:rPr>
        <w:t>Provided consulting services to help migrate an existing website into a WebSphere portal environment.</w:t>
      </w:r>
    </w:p>
    <w:p w:rsidR="00A677ED" w:rsidRDefault="00A677ED">
      <w:pPr>
        <w:numPr>
          <w:ilvl w:val="0"/>
          <w:numId w:val="14"/>
        </w:numPr>
        <w:spacing w:after="280" w:afterAutospacing="1"/>
        <w:rPr>
          <w:rFonts w:ascii="Arial Unicode MS" w:hAnsi="Arial Unicode MS" w:cs="Arial Unicode MS"/>
        </w:rPr>
      </w:pPr>
      <w:r>
        <w:rPr>
          <w:rFonts w:ascii="Arial Unicode MS" w:hAnsi="Arial Unicode MS" w:cs="Arial Unicode MS"/>
          <w:sz w:val="20"/>
          <w:szCs w:val="20"/>
        </w:rPr>
        <w:t xml:space="preserve">Assisted with architecture decisions surrounding the development of virtual portals to support both internally and externally facing portal sites. </w:t>
      </w:r>
    </w:p>
    <w:p w:rsidR="00A677ED" w:rsidRDefault="00A677ED">
      <w:pPr>
        <w:rPr>
          <w:rFonts w:ascii="Arial Unicode MS" w:hAnsi="Arial Unicode MS" w:cs="Arial Unicode MS"/>
        </w:rPr>
      </w:pPr>
      <w:r>
        <w:rPr>
          <w:rFonts w:ascii="Arial Unicode MS" w:hAnsi="Arial Unicode MS" w:cs="Arial Unicode MS"/>
          <w:sz w:val="20"/>
          <w:szCs w:val="20"/>
        </w:rPr>
        <w:t> </w:t>
      </w:r>
    </w:p>
    <w:p w:rsidR="00A677ED" w:rsidRDefault="00A677ED">
      <w:pPr>
        <w:numPr>
          <w:ilvl w:val="0"/>
          <w:numId w:val="15"/>
        </w:numPr>
        <w:spacing w:after="280" w:afterAutospacing="1"/>
        <w:rPr>
          <w:rFonts w:ascii="Arial Unicode MS" w:hAnsi="Arial Unicode MS" w:cs="Arial Unicode MS"/>
        </w:rPr>
      </w:pPr>
      <w:r>
        <w:rPr>
          <w:rFonts w:ascii="Arial Unicode MS" w:hAnsi="Arial Unicode MS" w:cs="Arial Unicode MS"/>
          <w:b/>
          <w:bCs/>
          <w:sz w:val="20"/>
          <w:szCs w:val="20"/>
        </w:rPr>
        <w:t>Insurance Company; St.Louis, MO</w:t>
      </w:r>
    </w:p>
    <w:p w:rsidR="00A677ED" w:rsidRDefault="00A677ED">
      <w:pPr>
        <w:numPr>
          <w:ilvl w:val="0"/>
          <w:numId w:val="16"/>
        </w:numPr>
        <w:rPr>
          <w:rFonts w:ascii="Arial Unicode MS" w:hAnsi="Arial Unicode MS" w:cs="Arial Unicode MS"/>
        </w:rPr>
      </w:pPr>
      <w:r>
        <w:rPr>
          <w:rFonts w:ascii="Arial Unicode MS" w:hAnsi="Arial Unicode MS" w:cs="Arial Unicode MS"/>
          <w:sz w:val="20"/>
          <w:szCs w:val="20"/>
        </w:rPr>
        <w:t>Mentored a group of ten developers with respect to proper Java EE development using Rational Application Developer.</w:t>
      </w:r>
    </w:p>
    <w:p w:rsidR="00A677ED" w:rsidRDefault="00A677ED">
      <w:pPr>
        <w:numPr>
          <w:ilvl w:val="0"/>
          <w:numId w:val="16"/>
        </w:numPr>
        <w:rPr>
          <w:rFonts w:ascii="Arial Unicode MS" w:hAnsi="Arial Unicode MS" w:cs="Arial Unicode MS"/>
        </w:rPr>
      </w:pPr>
      <w:r>
        <w:rPr>
          <w:rFonts w:ascii="Arial Unicode MS" w:hAnsi="Arial Unicode MS" w:cs="Arial Unicode MS"/>
          <w:sz w:val="20"/>
          <w:szCs w:val="20"/>
        </w:rPr>
        <w:t>Provided design guides and best practices for developing applications using the Struts framework.</w:t>
      </w:r>
    </w:p>
    <w:p w:rsidR="00A677ED" w:rsidRDefault="00A677ED">
      <w:pPr>
        <w:numPr>
          <w:ilvl w:val="0"/>
          <w:numId w:val="16"/>
        </w:numPr>
        <w:spacing w:after="280" w:afterAutospacing="1"/>
        <w:rPr>
          <w:rFonts w:ascii="Arial Unicode MS" w:hAnsi="Arial Unicode MS" w:cs="Arial Unicode MS"/>
        </w:rPr>
      </w:pPr>
      <w:r>
        <w:rPr>
          <w:rFonts w:ascii="Arial Unicode MS" w:hAnsi="Arial Unicode MS" w:cs="Arial Unicode MS"/>
          <w:sz w:val="20"/>
          <w:szCs w:val="20"/>
        </w:rPr>
        <w:t>Helped develop internationalized applications using Struts custom tags.</w:t>
      </w:r>
    </w:p>
    <w:p w:rsidR="00A677ED" w:rsidRDefault="00A677ED">
      <w:pPr>
        <w:ind w:left="720"/>
        <w:rPr>
          <w:rFonts w:ascii="Arial Unicode MS" w:hAnsi="Arial Unicode MS" w:cs="Arial Unicode MS"/>
        </w:rPr>
      </w:pPr>
      <w:r>
        <w:rPr>
          <w:rFonts w:ascii="Arial Unicode MS" w:hAnsi="Arial Unicode MS" w:cs="Arial Unicode MS"/>
          <w:b/>
          <w:bCs/>
          <w:sz w:val="20"/>
          <w:szCs w:val="20"/>
        </w:rPr>
        <w:t> </w:t>
      </w:r>
    </w:p>
    <w:p w:rsidR="00A677ED" w:rsidRDefault="00A677ED">
      <w:pPr>
        <w:numPr>
          <w:ilvl w:val="0"/>
          <w:numId w:val="17"/>
        </w:numPr>
        <w:spacing w:after="280" w:afterAutospacing="1"/>
        <w:rPr>
          <w:rFonts w:ascii="Arial Unicode MS" w:hAnsi="Arial Unicode MS" w:cs="Arial Unicode MS"/>
        </w:rPr>
      </w:pPr>
      <w:r>
        <w:rPr>
          <w:rFonts w:ascii="Arial Unicode MS" w:hAnsi="Arial Unicode MS" w:cs="Arial Unicode MS"/>
          <w:b/>
          <w:bCs/>
          <w:sz w:val="20"/>
          <w:szCs w:val="20"/>
        </w:rPr>
        <w:t>Retailer; Toronto, ON</w:t>
      </w:r>
    </w:p>
    <w:p w:rsidR="00A677ED" w:rsidRDefault="00A677ED">
      <w:pPr>
        <w:numPr>
          <w:ilvl w:val="0"/>
          <w:numId w:val="18"/>
        </w:numPr>
        <w:rPr>
          <w:rFonts w:ascii="Arial Unicode MS" w:hAnsi="Arial Unicode MS" w:cs="Arial Unicode MS"/>
        </w:rPr>
      </w:pPr>
      <w:r>
        <w:rPr>
          <w:rFonts w:ascii="Arial Unicode MS" w:hAnsi="Arial Unicode MS" w:cs="Arial Unicode MS"/>
          <w:sz w:val="20"/>
          <w:szCs w:val="20"/>
        </w:rPr>
        <w:t>Mentored a group of WebSphere developers in best practices when using WebSphere Portal Server.</w:t>
      </w:r>
    </w:p>
    <w:p w:rsidR="00A677ED" w:rsidRDefault="00A677ED">
      <w:pPr>
        <w:numPr>
          <w:ilvl w:val="0"/>
          <w:numId w:val="18"/>
        </w:numPr>
        <w:rPr>
          <w:rFonts w:ascii="Arial Unicode MS" w:hAnsi="Arial Unicode MS" w:cs="Arial Unicode MS"/>
        </w:rPr>
      </w:pPr>
      <w:r>
        <w:rPr>
          <w:rFonts w:ascii="Arial Unicode MS" w:hAnsi="Arial Unicode MS" w:cs="Arial Unicode MS"/>
          <w:sz w:val="20"/>
          <w:szCs w:val="20"/>
        </w:rPr>
        <w:t>Provided design guides and best practices for developing Portal applications using Rational Application Developer and Portal.</w:t>
      </w:r>
    </w:p>
    <w:p w:rsidR="00A677ED" w:rsidRDefault="00A677ED">
      <w:pPr>
        <w:numPr>
          <w:ilvl w:val="0"/>
          <w:numId w:val="18"/>
        </w:numPr>
        <w:spacing w:after="280" w:afterAutospacing="1"/>
        <w:rPr>
          <w:rFonts w:ascii="Arial Unicode MS" w:hAnsi="Arial Unicode MS" w:cs="Arial Unicode MS"/>
        </w:rPr>
      </w:pPr>
      <w:r>
        <w:rPr>
          <w:rFonts w:ascii="Arial Unicode MS" w:hAnsi="Arial Unicode MS" w:cs="Arial Unicode MS"/>
          <w:sz w:val="20"/>
          <w:szCs w:val="20"/>
        </w:rPr>
        <w:t>Communicated and described the various Portal Server technologies available when architecting a WebSphere solution.</w:t>
      </w:r>
    </w:p>
    <w:p w:rsidR="00A677ED" w:rsidRDefault="00A677ED">
      <w:pPr>
        <w:ind w:left="720"/>
        <w:rPr>
          <w:rFonts w:ascii="Arial Unicode MS" w:hAnsi="Arial Unicode MS" w:cs="Arial Unicode MS"/>
        </w:rPr>
      </w:pPr>
      <w:r>
        <w:rPr>
          <w:rFonts w:ascii="Arial Unicode MS" w:hAnsi="Arial Unicode MS" w:cs="Arial Unicode MS"/>
          <w:b/>
          <w:bCs/>
          <w:sz w:val="20"/>
          <w:szCs w:val="20"/>
        </w:rPr>
        <w:t> </w:t>
      </w:r>
    </w:p>
    <w:p w:rsidR="00A677ED" w:rsidRDefault="00A677ED">
      <w:pPr>
        <w:numPr>
          <w:ilvl w:val="0"/>
          <w:numId w:val="19"/>
        </w:numPr>
        <w:spacing w:after="280" w:afterAutospacing="1"/>
        <w:rPr>
          <w:rFonts w:ascii="Arial Unicode MS" w:hAnsi="Arial Unicode MS" w:cs="Arial Unicode MS"/>
        </w:rPr>
      </w:pPr>
      <w:r>
        <w:rPr>
          <w:rFonts w:ascii="Arial Unicode MS" w:hAnsi="Arial Unicode MS" w:cs="Arial Unicode MS"/>
          <w:b/>
          <w:bCs/>
          <w:sz w:val="20"/>
          <w:szCs w:val="20"/>
        </w:rPr>
        <w:t>Vanline Company; St. Louis, MO</w:t>
      </w:r>
    </w:p>
    <w:p w:rsidR="00A677ED" w:rsidRDefault="00A677ED">
      <w:pPr>
        <w:numPr>
          <w:ilvl w:val="0"/>
          <w:numId w:val="20"/>
        </w:numPr>
        <w:rPr>
          <w:rFonts w:ascii="Arial Unicode MS" w:hAnsi="Arial Unicode MS" w:cs="Arial Unicode MS"/>
        </w:rPr>
      </w:pPr>
      <w:r>
        <w:rPr>
          <w:rFonts w:ascii="Arial Unicode MS" w:hAnsi="Arial Unicode MS" w:cs="Arial Unicode MS"/>
          <w:sz w:val="20"/>
          <w:szCs w:val="20"/>
        </w:rPr>
        <w:t>Provided guidance to a group of five developers working on a Java EE applications.</w:t>
      </w:r>
    </w:p>
    <w:p w:rsidR="00A677ED" w:rsidRDefault="00A677ED">
      <w:pPr>
        <w:numPr>
          <w:ilvl w:val="0"/>
          <w:numId w:val="20"/>
        </w:numPr>
        <w:spacing w:after="280" w:afterAutospacing="1"/>
        <w:rPr>
          <w:rFonts w:ascii="Arial Unicode MS" w:hAnsi="Arial Unicode MS" w:cs="Arial Unicode MS"/>
        </w:rPr>
      </w:pPr>
      <w:r>
        <w:rPr>
          <w:rFonts w:ascii="Arial Unicode MS" w:hAnsi="Arial Unicode MS" w:cs="Arial Unicode MS"/>
          <w:sz w:val="20"/>
          <w:szCs w:val="20"/>
        </w:rPr>
        <w:t>Helped develop a Struts and Tiles based applications.</w:t>
      </w:r>
      <w:r>
        <w:rPr>
          <w:rFonts w:ascii="Arial Unicode MS" w:hAnsi="Arial Unicode MS" w:cs="Arial Unicode MS"/>
          <w:b/>
          <w:bCs/>
          <w:sz w:val="20"/>
          <w:szCs w:val="20"/>
        </w:rPr>
        <w:t xml:space="preserve"> </w:t>
      </w:r>
    </w:p>
    <w:p w:rsidR="00A677ED" w:rsidRDefault="00A677ED">
      <w:pPr>
        <w:ind w:left="1080"/>
        <w:rPr>
          <w:rFonts w:ascii="Arial Unicode MS" w:hAnsi="Arial Unicode MS" w:cs="Arial Unicode MS"/>
        </w:rPr>
      </w:pPr>
      <w:r>
        <w:rPr>
          <w:rFonts w:ascii="Arial Unicode MS" w:hAnsi="Arial Unicode MS" w:cs="Arial Unicode MS"/>
          <w:sz w:val="20"/>
          <w:szCs w:val="20"/>
        </w:rPr>
        <w:t> </w:t>
      </w:r>
    </w:p>
    <w:p w:rsidR="00A677ED" w:rsidRDefault="00A677ED">
      <w:pPr>
        <w:numPr>
          <w:ilvl w:val="0"/>
          <w:numId w:val="21"/>
        </w:numPr>
        <w:spacing w:after="280" w:afterAutospacing="1"/>
        <w:rPr>
          <w:rFonts w:ascii="Arial Unicode MS" w:hAnsi="Arial Unicode MS" w:cs="Arial Unicode MS"/>
        </w:rPr>
      </w:pPr>
      <w:r>
        <w:rPr>
          <w:rFonts w:ascii="Arial Unicode MS" w:hAnsi="Arial Unicode MS" w:cs="Arial Unicode MS"/>
          <w:b/>
          <w:bCs/>
          <w:sz w:val="20"/>
          <w:szCs w:val="20"/>
        </w:rPr>
        <w:t>Retailer; Pittsburg, PA</w:t>
      </w:r>
    </w:p>
    <w:p w:rsidR="00A677ED" w:rsidRDefault="00A677ED">
      <w:pPr>
        <w:numPr>
          <w:ilvl w:val="0"/>
          <w:numId w:val="22"/>
        </w:numPr>
        <w:spacing w:after="280" w:afterAutospacing="1"/>
        <w:rPr>
          <w:rFonts w:ascii="Arial Unicode MS" w:hAnsi="Arial Unicode MS" w:cs="Arial Unicode MS"/>
        </w:rPr>
      </w:pPr>
      <w:r>
        <w:rPr>
          <w:rFonts w:ascii="Arial Unicode MS" w:hAnsi="Arial Unicode MS" w:cs="Arial Unicode MS"/>
          <w:sz w:val="20"/>
          <w:szCs w:val="20"/>
        </w:rPr>
        <w:t>Mentored a group of eight developers with regards to WebSphere 5 development.</w:t>
      </w:r>
    </w:p>
    <w:p w:rsidR="00A677ED" w:rsidRDefault="00A677ED">
      <w:pPr>
        <w:ind w:left="720"/>
        <w:rPr>
          <w:rFonts w:ascii="Arial Unicode MS" w:hAnsi="Arial Unicode MS" w:cs="Arial Unicode MS"/>
        </w:rPr>
      </w:pPr>
      <w:r>
        <w:rPr>
          <w:rFonts w:ascii="Arial Unicode MS" w:hAnsi="Arial Unicode MS" w:cs="Arial Unicode MS"/>
          <w:sz w:val="20"/>
          <w:szCs w:val="20"/>
        </w:rPr>
        <w:t> </w:t>
      </w:r>
    </w:p>
    <w:p w:rsidR="00A677ED" w:rsidRDefault="00A677ED">
      <w:pPr>
        <w:ind w:left="720"/>
        <w:rPr>
          <w:rFonts w:ascii="Arial Unicode MS" w:hAnsi="Arial Unicode MS" w:cs="Arial Unicode MS"/>
        </w:rPr>
      </w:pPr>
      <w:r>
        <w:rPr>
          <w:rFonts w:ascii="Arial Unicode MS" w:hAnsi="Arial Unicode MS" w:cs="Arial Unicode MS"/>
          <w:b/>
          <w:bCs/>
          <w:sz w:val="20"/>
          <w:szCs w:val="20"/>
        </w:rPr>
        <w:t> </w:t>
      </w:r>
    </w:p>
    <w:p w:rsidR="00A677ED" w:rsidRDefault="00A677ED">
      <w:pPr>
        <w:numPr>
          <w:ilvl w:val="0"/>
          <w:numId w:val="23"/>
        </w:numPr>
        <w:spacing w:after="280" w:afterAutospacing="1"/>
        <w:rPr>
          <w:rFonts w:ascii="Arial Unicode MS" w:hAnsi="Arial Unicode MS" w:cs="Arial Unicode MS"/>
        </w:rPr>
      </w:pPr>
      <w:r>
        <w:rPr>
          <w:rFonts w:ascii="Arial Unicode MS" w:hAnsi="Arial Unicode MS" w:cs="Arial Unicode MS"/>
          <w:b/>
          <w:bCs/>
          <w:sz w:val="20"/>
          <w:szCs w:val="20"/>
        </w:rPr>
        <w:t>Plane Parts Manufacturer; St. Louis, MO</w:t>
      </w:r>
    </w:p>
    <w:p w:rsidR="00A677ED" w:rsidRDefault="00A677ED">
      <w:pPr>
        <w:numPr>
          <w:ilvl w:val="0"/>
          <w:numId w:val="24"/>
        </w:numPr>
        <w:rPr>
          <w:rFonts w:ascii="Arial Unicode MS" w:hAnsi="Arial Unicode MS" w:cs="Arial Unicode MS"/>
        </w:rPr>
      </w:pPr>
      <w:r>
        <w:rPr>
          <w:rFonts w:ascii="Arial Unicode MS" w:hAnsi="Arial Unicode MS" w:cs="Arial Unicode MS"/>
          <w:sz w:val="20"/>
          <w:szCs w:val="20"/>
        </w:rPr>
        <w:t>Worked with a group of five developers, assisting them in the development of a parts management application for the airline industry.</w:t>
      </w:r>
    </w:p>
    <w:p w:rsidR="00A677ED" w:rsidRDefault="00A677ED">
      <w:pPr>
        <w:numPr>
          <w:ilvl w:val="0"/>
          <w:numId w:val="24"/>
        </w:numPr>
        <w:spacing w:after="280" w:afterAutospacing="1"/>
        <w:rPr>
          <w:rFonts w:ascii="Arial Unicode MS" w:hAnsi="Arial Unicode MS" w:cs="Arial Unicode MS"/>
        </w:rPr>
      </w:pPr>
      <w:r>
        <w:rPr>
          <w:rFonts w:ascii="Arial Unicode MS" w:hAnsi="Arial Unicode MS" w:cs="Arial Unicode MS"/>
          <w:sz w:val="20"/>
          <w:szCs w:val="20"/>
        </w:rPr>
        <w:t>Helped develop scripts to automate the deployment of applications from source code management tools.</w:t>
      </w:r>
    </w:p>
    <w:p w:rsidR="00A677ED" w:rsidRDefault="00A677ED">
      <w:pPr>
        <w:ind w:left="720"/>
        <w:rPr>
          <w:rFonts w:ascii="Arial Unicode MS" w:hAnsi="Arial Unicode MS" w:cs="Arial Unicode MS"/>
        </w:rPr>
      </w:pPr>
      <w:r>
        <w:rPr>
          <w:rFonts w:ascii="Arial Unicode MS" w:hAnsi="Arial Unicode MS" w:cs="Arial Unicode MS"/>
          <w:sz w:val="20"/>
          <w:szCs w:val="20"/>
        </w:rPr>
        <w:t> </w:t>
      </w:r>
    </w:p>
    <w:p w:rsidR="00A677ED" w:rsidRDefault="00A677ED">
      <w:pPr>
        <w:numPr>
          <w:ilvl w:val="0"/>
          <w:numId w:val="25"/>
        </w:numPr>
        <w:spacing w:after="280" w:afterAutospacing="1"/>
        <w:rPr>
          <w:rFonts w:ascii="Arial Unicode MS" w:hAnsi="Arial Unicode MS" w:cs="Arial Unicode MS"/>
        </w:rPr>
      </w:pPr>
      <w:r>
        <w:rPr>
          <w:rFonts w:ascii="Arial Unicode MS" w:hAnsi="Arial Unicode MS" w:cs="Arial Unicode MS"/>
          <w:b/>
          <w:bCs/>
          <w:sz w:val="20"/>
          <w:szCs w:val="20"/>
        </w:rPr>
        <w:t>Insurance Company; Normal, IL</w:t>
      </w:r>
    </w:p>
    <w:p w:rsidR="00A677ED" w:rsidRDefault="00A677ED">
      <w:pPr>
        <w:numPr>
          <w:ilvl w:val="0"/>
          <w:numId w:val="26"/>
        </w:numPr>
        <w:rPr>
          <w:rFonts w:ascii="Arial Unicode MS" w:hAnsi="Arial Unicode MS" w:cs="Arial Unicode MS"/>
        </w:rPr>
      </w:pPr>
      <w:r>
        <w:rPr>
          <w:rFonts w:ascii="Arial Unicode MS" w:hAnsi="Arial Unicode MS" w:cs="Arial Unicode MS"/>
          <w:sz w:val="20"/>
          <w:szCs w:val="20"/>
        </w:rPr>
        <w:t>Worked with a group of five WebSphere administrators and senior developers.</w:t>
      </w:r>
    </w:p>
    <w:p w:rsidR="00A677ED" w:rsidRDefault="00A677ED">
      <w:pPr>
        <w:numPr>
          <w:ilvl w:val="0"/>
          <w:numId w:val="26"/>
        </w:numPr>
        <w:rPr>
          <w:rFonts w:ascii="Arial Unicode MS" w:hAnsi="Arial Unicode MS" w:cs="Arial Unicode MS"/>
        </w:rPr>
      </w:pPr>
      <w:r>
        <w:rPr>
          <w:rFonts w:ascii="Arial Unicode MS" w:hAnsi="Arial Unicode MS" w:cs="Arial Unicode MS"/>
          <w:sz w:val="20"/>
          <w:szCs w:val="20"/>
        </w:rPr>
        <w:t>Helped configure the WebSphere Application Server for Java EE application deployment.</w:t>
      </w:r>
    </w:p>
    <w:p w:rsidR="00A677ED" w:rsidRDefault="00A677ED">
      <w:pPr>
        <w:numPr>
          <w:ilvl w:val="0"/>
          <w:numId w:val="26"/>
        </w:numPr>
        <w:spacing w:after="280" w:afterAutospacing="1"/>
        <w:rPr>
          <w:rFonts w:ascii="Arial Unicode MS" w:hAnsi="Arial Unicode MS" w:cs="Arial Unicode MS"/>
        </w:rPr>
      </w:pPr>
      <w:r>
        <w:rPr>
          <w:rFonts w:ascii="Arial Unicode MS" w:hAnsi="Arial Unicode MS" w:cs="Arial Unicode MS"/>
          <w:sz w:val="20"/>
          <w:szCs w:val="20"/>
        </w:rPr>
        <w:t>Helped troubleshoot session problems between Microsoft’s IIS and the WebSphere Application Server.</w:t>
      </w:r>
    </w:p>
    <w:p w:rsidR="00A677ED" w:rsidRDefault="00A677ED">
      <w:pPr>
        <w:ind w:left="720"/>
        <w:rPr>
          <w:rFonts w:ascii="Arial Unicode MS" w:hAnsi="Arial Unicode MS" w:cs="Arial Unicode MS"/>
        </w:rPr>
      </w:pPr>
      <w:r>
        <w:rPr>
          <w:rFonts w:ascii="Arial Unicode MS" w:hAnsi="Arial Unicode MS" w:cs="Arial Unicode MS"/>
          <w:sz w:val="20"/>
          <w:szCs w:val="20"/>
        </w:rPr>
        <w:t> </w:t>
      </w:r>
    </w:p>
    <w:p w:rsidR="00A677ED" w:rsidRDefault="00A677ED">
      <w:pPr>
        <w:numPr>
          <w:ilvl w:val="0"/>
          <w:numId w:val="27"/>
        </w:numPr>
        <w:spacing w:after="280" w:afterAutospacing="1"/>
        <w:rPr>
          <w:rFonts w:ascii="Arial Unicode MS" w:hAnsi="Arial Unicode MS" w:cs="Arial Unicode MS"/>
        </w:rPr>
      </w:pPr>
      <w:r>
        <w:rPr>
          <w:rFonts w:ascii="Arial Unicode MS" w:hAnsi="Arial Unicode MS" w:cs="Arial Unicode MS"/>
          <w:b/>
          <w:bCs/>
          <w:sz w:val="20"/>
          <w:szCs w:val="20"/>
        </w:rPr>
        <w:t>Car Manufacturer; St.Lous, MO</w:t>
      </w:r>
    </w:p>
    <w:p w:rsidR="00A677ED" w:rsidRDefault="00A677ED">
      <w:pPr>
        <w:numPr>
          <w:ilvl w:val="0"/>
          <w:numId w:val="28"/>
        </w:numPr>
        <w:spacing w:after="280" w:afterAutospacing="1"/>
        <w:rPr>
          <w:rFonts w:ascii="Arial Unicode MS" w:hAnsi="Arial Unicode MS" w:cs="Arial Unicode MS"/>
        </w:rPr>
      </w:pPr>
      <w:r>
        <w:rPr>
          <w:rFonts w:ascii="Arial Unicode MS" w:hAnsi="Arial Unicode MS" w:cs="Arial Unicode MS"/>
          <w:sz w:val="20"/>
          <w:szCs w:val="20"/>
        </w:rPr>
        <w:t>Delivered a five-day MQ Series course for WebSphere administrators and developers.</w:t>
      </w:r>
    </w:p>
    <w:p w:rsidR="00A677ED" w:rsidRDefault="00A677ED">
      <w:pPr>
        <w:ind w:left="720"/>
        <w:rPr>
          <w:rFonts w:ascii="Arial Unicode MS" w:hAnsi="Arial Unicode MS" w:cs="Arial Unicode MS"/>
        </w:rPr>
      </w:pPr>
      <w:r>
        <w:rPr>
          <w:rFonts w:ascii="Arial Unicode MS" w:hAnsi="Arial Unicode MS" w:cs="Arial Unicode MS"/>
          <w:sz w:val="20"/>
          <w:szCs w:val="20"/>
        </w:rPr>
        <w:t> </w:t>
      </w:r>
    </w:p>
    <w:p w:rsidR="00A677ED" w:rsidRDefault="00A677ED">
      <w:pPr>
        <w:numPr>
          <w:ilvl w:val="0"/>
          <w:numId w:val="29"/>
        </w:numPr>
        <w:spacing w:after="280" w:afterAutospacing="1"/>
        <w:rPr>
          <w:rFonts w:ascii="Arial Unicode MS" w:hAnsi="Arial Unicode MS" w:cs="Arial Unicode MS"/>
        </w:rPr>
      </w:pPr>
      <w:r>
        <w:rPr>
          <w:rFonts w:ascii="Arial Unicode MS" w:hAnsi="Arial Unicode MS" w:cs="Arial Unicode MS"/>
          <w:b/>
          <w:bCs/>
          <w:sz w:val="20"/>
          <w:szCs w:val="20"/>
        </w:rPr>
        <w:t>Software Development Company; Boston, MA</w:t>
      </w:r>
    </w:p>
    <w:p w:rsidR="00A677ED" w:rsidRDefault="00A677ED">
      <w:pPr>
        <w:numPr>
          <w:ilvl w:val="0"/>
          <w:numId w:val="30"/>
        </w:numPr>
        <w:rPr>
          <w:rFonts w:ascii="Arial Unicode MS" w:hAnsi="Arial Unicode MS" w:cs="Arial Unicode MS"/>
        </w:rPr>
      </w:pPr>
      <w:r>
        <w:rPr>
          <w:rFonts w:ascii="Arial Unicode MS" w:hAnsi="Arial Unicode MS" w:cs="Arial Unicode MS"/>
          <w:sz w:val="20"/>
          <w:szCs w:val="20"/>
        </w:rPr>
        <w:t>Mentored a group of 15 Lotus Domino developers on the intricacies of Portal Administration.</w:t>
      </w:r>
    </w:p>
    <w:p w:rsidR="00A677ED" w:rsidRDefault="00A677ED">
      <w:pPr>
        <w:numPr>
          <w:ilvl w:val="0"/>
          <w:numId w:val="30"/>
        </w:numPr>
        <w:rPr>
          <w:rFonts w:ascii="Arial Unicode MS" w:hAnsi="Arial Unicode MS" w:cs="Arial Unicode MS"/>
        </w:rPr>
      </w:pPr>
      <w:r>
        <w:rPr>
          <w:rFonts w:ascii="Arial Unicode MS" w:hAnsi="Arial Unicode MS" w:cs="Arial Unicode MS"/>
          <w:sz w:val="20"/>
          <w:szCs w:val="20"/>
        </w:rPr>
        <w:t>Helped elucidate the various security integration points that exist in the Portal Architecture.</w:t>
      </w:r>
    </w:p>
    <w:p w:rsidR="00A677ED" w:rsidRDefault="00A677ED">
      <w:pPr>
        <w:numPr>
          <w:ilvl w:val="0"/>
          <w:numId w:val="30"/>
        </w:numPr>
        <w:rPr>
          <w:rFonts w:ascii="Arial Unicode MS" w:hAnsi="Arial Unicode MS" w:cs="Arial Unicode MS"/>
        </w:rPr>
      </w:pPr>
      <w:r>
        <w:rPr>
          <w:rFonts w:ascii="Arial Unicode MS" w:hAnsi="Arial Unicode MS" w:cs="Arial Unicode MS"/>
          <w:sz w:val="20"/>
          <w:szCs w:val="20"/>
        </w:rPr>
        <w:t>Integrated WebSphere Portal components with Lotus Domino Server components.</w:t>
      </w:r>
    </w:p>
    <w:p w:rsidR="00A677ED" w:rsidRDefault="00A677ED">
      <w:pPr>
        <w:numPr>
          <w:ilvl w:val="0"/>
          <w:numId w:val="30"/>
        </w:numPr>
        <w:spacing w:after="280" w:afterAutospacing="1"/>
        <w:rPr>
          <w:rFonts w:ascii="Arial Unicode MS" w:hAnsi="Arial Unicode MS" w:cs="Arial Unicode MS"/>
        </w:rPr>
      </w:pPr>
      <w:r>
        <w:rPr>
          <w:rFonts w:ascii="Arial Unicode MS" w:hAnsi="Arial Unicode MS" w:cs="Arial Unicode MS"/>
          <w:sz w:val="20"/>
          <w:szCs w:val="20"/>
        </w:rPr>
        <w:t>Helped Lotus and Domino developers in the integration of collaborative components and technologies into the WebSphere Portal Server Architecture.</w:t>
      </w:r>
    </w:p>
    <w:p w:rsidR="00A677ED" w:rsidRDefault="00A677ED">
      <w:pPr>
        <w:ind w:left="720"/>
        <w:rPr>
          <w:rFonts w:ascii="Arial Unicode MS" w:hAnsi="Arial Unicode MS" w:cs="Arial Unicode MS"/>
        </w:rPr>
      </w:pPr>
      <w:r>
        <w:rPr>
          <w:rFonts w:ascii="Arial Unicode MS" w:hAnsi="Arial Unicode MS" w:cs="Arial Unicode MS"/>
          <w:sz w:val="20"/>
          <w:szCs w:val="20"/>
        </w:rPr>
        <w:t> </w:t>
      </w:r>
    </w:p>
    <w:p w:rsidR="00A677ED" w:rsidRDefault="00A677ED">
      <w:pPr>
        <w:numPr>
          <w:ilvl w:val="0"/>
          <w:numId w:val="31"/>
        </w:numPr>
        <w:spacing w:after="280" w:afterAutospacing="1"/>
        <w:rPr>
          <w:rFonts w:ascii="Arial Unicode MS" w:hAnsi="Arial Unicode MS" w:cs="Arial Unicode MS"/>
        </w:rPr>
      </w:pPr>
      <w:r>
        <w:rPr>
          <w:rFonts w:ascii="Arial Unicode MS" w:hAnsi="Arial Unicode MS" w:cs="Arial Unicode MS"/>
          <w:b/>
          <w:bCs/>
          <w:sz w:val="20"/>
          <w:szCs w:val="20"/>
        </w:rPr>
        <w:t>Insurance Company, Minneapolis, MN</w:t>
      </w:r>
    </w:p>
    <w:p w:rsidR="00A677ED" w:rsidRDefault="00A677ED">
      <w:pPr>
        <w:numPr>
          <w:ilvl w:val="0"/>
          <w:numId w:val="32"/>
        </w:numPr>
        <w:rPr>
          <w:rFonts w:ascii="Arial Unicode MS" w:hAnsi="Arial Unicode MS" w:cs="Arial Unicode MS"/>
        </w:rPr>
      </w:pPr>
      <w:r>
        <w:rPr>
          <w:rFonts w:ascii="Arial Unicode MS" w:hAnsi="Arial Unicode MS" w:cs="Arial Unicode MS"/>
          <w:sz w:val="20"/>
          <w:szCs w:val="20"/>
        </w:rPr>
        <w:t>Helped Minnesota Mutual migrate from a WebSphere 3.5 application server to WebSphere 5.</w:t>
      </w:r>
    </w:p>
    <w:p w:rsidR="00A677ED" w:rsidRDefault="00A677ED">
      <w:pPr>
        <w:numPr>
          <w:ilvl w:val="0"/>
          <w:numId w:val="32"/>
        </w:numPr>
        <w:spacing w:after="280" w:afterAutospacing="1"/>
        <w:rPr>
          <w:rFonts w:ascii="Arial Unicode MS" w:hAnsi="Arial Unicode MS" w:cs="Arial Unicode MS"/>
        </w:rPr>
      </w:pPr>
      <w:r>
        <w:rPr>
          <w:rFonts w:ascii="Arial Unicode MS" w:hAnsi="Arial Unicode MS" w:cs="Arial Unicode MS"/>
          <w:sz w:val="20"/>
          <w:szCs w:val="20"/>
        </w:rPr>
        <w:t>Provided mentoring and instruction on how to manage the WebSphere Application server.</w:t>
      </w:r>
    </w:p>
    <w:p w:rsidR="00A677ED" w:rsidRDefault="00A677ED">
      <w:pPr>
        <w:ind w:left="720"/>
        <w:rPr>
          <w:rFonts w:ascii="Arial Unicode MS" w:hAnsi="Arial Unicode MS" w:cs="Arial Unicode MS"/>
        </w:rPr>
      </w:pPr>
      <w:r>
        <w:rPr>
          <w:rFonts w:ascii="Arial Unicode MS" w:hAnsi="Arial Unicode MS" w:cs="Arial Unicode MS"/>
          <w:sz w:val="20"/>
          <w:szCs w:val="20"/>
        </w:rPr>
        <w:t> </w:t>
      </w:r>
    </w:p>
    <w:p w:rsidR="00A677ED" w:rsidRDefault="00A677ED">
      <w:pPr>
        <w:numPr>
          <w:ilvl w:val="0"/>
          <w:numId w:val="33"/>
        </w:numPr>
        <w:spacing w:after="280" w:afterAutospacing="1"/>
        <w:rPr>
          <w:rFonts w:ascii="Arial Unicode MS" w:hAnsi="Arial Unicode MS" w:cs="Arial Unicode MS"/>
        </w:rPr>
      </w:pPr>
      <w:r>
        <w:rPr>
          <w:rFonts w:ascii="Arial Unicode MS" w:hAnsi="Arial Unicode MS" w:cs="Arial Unicode MS"/>
          <w:b/>
          <w:bCs/>
          <w:sz w:val="20"/>
          <w:szCs w:val="20"/>
        </w:rPr>
        <w:t>High Tech Product Development Company; St. Paul, MN</w:t>
      </w:r>
    </w:p>
    <w:p w:rsidR="00A677ED" w:rsidRDefault="00A677ED">
      <w:pPr>
        <w:numPr>
          <w:ilvl w:val="0"/>
          <w:numId w:val="34"/>
        </w:numPr>
        <w:rPr>
          <w:rFonts w:ascii="Arial Unicode MS" w:hAnsi="Arial Unicode MS" w:cs="Arial Unicode MS"/>
        </w:rPr>
      </w:pPr>
      <w:r>
        <w:rPr>
          <w:rFonts w:ascii="Arial Unicode MS" w:hAnsi="Arial Unicode MS" w:cs="Arial Unicode MS"/>
          <w:sz w:val="20"/>
          <w:szCs w:val="20"/>
        </w:rPr>
        <w:t>Mentored the development of an employee portal.</w:t>
      </w:r>
    </w:p>
    <w:p w:rsidR="00A677ED" w:rsidRDefault="00A677ED">
      <w:pPr>
        <w:numPr>
          <w:ilvl w:val="0"/>
          <w:numId w:val="34"/>
        </w:numPr>
        <w:spacing w:after="280" w:afterAutospacing="1"/>
        <w:rPr>
          <w:rFonts w:ascii="Arial Unicode MS" w:hAnsi="Arial Unicode MS" w:cs="Arial Unicode MS"/>
        </w:rPr>
      </w:pPr>
      <w:r>
        <w:rPr>
          <w:rFonts w:ascii="Arial Unicode MS" w:hAnsi="Arial Unicode MS" w:cs="Arial Unicode MS"/>
          <w:sz w:val="20"/>
          <w:szCs w:val="20"/>
        </w:rPr>
        <w:t>Helped develop portlets that accessed collaborative components within a single sign-on environment.</w:t>
      </w:r>
    </w:p>
    <w:p w:rsidR="00A677ED" w:rsidRDefault="00A677ED">
      <w:pPr>
        <w:ind w:left="720"/>
        <w:rPr>
          <w:rFonts w:ascii="Arial Unicode MS" w:hAnsi="Arial Unicode MS" w:cs="Arial Unicode MS"/>
        </w:rPr>
      </w:pPr>
      <w:r>
        <w:rPr>
          <w:rFonts w:ascii="Arial Unicode MS" w:hAnsi="Arial Unicode MS" w:cs="Arial Unicode MS"/>
          <w:sz w:val="20"/>
          <w:szCs w:val="20"/>
        </w:rPr>
        <w:t> </w:t>
      </w:r>
    </w:p>
    <w:p w:rsidR="00A677ED" w:rsidRDefault="00A677ED">
      <w:pPr>
        <w:numPr>
          <w:ilvl w:val="0"/>
          <w:numId w:val="35"/>
        </w:numPr>
        <w:spacing w:after="280" w:afterAutospacing="1"/>
        <w:rPr>
          <w:rFonts w:ascii="Arial Unicode MS" w:hAnsi="Arial Unicode MS" w:cs="Arial Unicode MS"/>
        </w:rPr>
      </w:pPr>
      <w:r>
        <w:rPr>
          <w:rFonts w:ascii="Arial Unicode MS" w:hAnsi="Arial Unicode MS" w:cs="Arial Unicode MS"/>
          <w:b/>
          <w:bCs/>
          <w:sz w:val="20"/>
          <w:szCs w:val="20"/>
        </w:rPr>
        <w:t>Retail Goods Manufacturer; St. Louis, MO</w:t>
      </w:r>
    </w:p>
    <w:p w:rsidR="00A677ED" w:rsidRDefault="00A677ED">
      <w:pPr>
        <w:numPr>
          <w:ilvl w:val="0"/>
          <w:numId w:val="36"/>
        </w:numPr>
        <w:rPr>
          <w:rFonts w:ascii="Arial Unicode MS" w:hAnsi="Arial Unicode MS" w:cs="Arial Unicode MS"/>
        </w:rPr>
      </w:pPr>
      <w:r>
        <w:rPr>
          <w:rFonts w:ascii="Arial Unicode MS" w:hAnsi="Arial Unicode MS" w:cs="Arial Unicode MS"/>
          <w:sz w:val="20"/>
          <w:szCs w:val="20"/>
        </w:rPr>
        <w:t>Developed and deployed Cocoon based using Rational Application Developer, Version 5.</w:t>
      </w:r>
    </w:p>
    <w:p w:rsidR="00A677ED" w:rsidRDefault="00A677ED">
      <w:pPr>
        <w:numPr>
          <w:ilvl w:val="0"/>
          <w:numId w:val="36"/>
        </w:numPr>
        <w:rPr>
          <w:rFonts w:ascii="Arial Unicode MS" w:hAnsi="Arial Unicode MS" w:cs="Arial Unicode MS"/>
        </w:rPr>
      </w:pPr>
      <w:r>
        <w:rPr>
          <w:rFonts w:ascii="Arial Unicode MS" w:hAnsi="Arial Unicode MS" w:cs="Arial Unicode MS"/>
          <w:sz w:val="20"/>
          <w:szCs w:val="20"/>
        </w:rPr>
        <w:t>Configured the WebSphere Application Server, Version 5, for the deployment of Java EE applications.</w:t>
      </w:r>
    </w:p>
    <w:p w:rsidR="00A677ED" w:rsidRDefault="00A677ED">
      <w:pPr>
        <w:numPr>
          <w:ilvl w:val="0"/>
          <w:numId w:val="36"/>
        </w:numPr>
        <w:rPr>
          <w:rFonts w:ascii="Arial Unicode MS" w:hAnsi="Arial Unicode MS" w:cs="Arial Unicode MS"/>
        </w:rPr>
      </w:pPr>
      <w:r>
        <w:rPr>
          <w:rFonts w:ascii="Arial Unicode MS" w:hAnsi="Arial Unicode MS" w:cs="Arial Unicode MS"/>
          <w:sz w:val="20"/>
          <w:szCs w:val="20"/>
        </w:rPr>
        <w:t>Provided a feature analysis comparing Struts and Cocoon, two popular open source frameworks.</w:t>
      </w:r>
    </w:p>
    <w:p w:rsidR="00A677ED" w:rsidRDefault="00A677ED">
      <w:pPr>
        <w:numPr>
          <w:ilvl w:val="0"/>
          <w:numId w:val="36"/>
        </w:numPr>
        <w:rPr>
          <w:rFonts w:ascii="Arial Unicode MS" w:hAnsi="Arial Unicode MS" w:cs="Arial Unicode MS"/>
        </w:rPr>
      </w:pPr>
      <w:r>
        <w:rPr>
          <w:rFonts w:ascii="Arial Unicode MS" w:hAnsi="Arial Unicode MS" w:cs="Arial Unicode MS"/>
          <w:sz w:val="20"/>
          <w:szCs w:val="20"/>
        </w:rPr>
        <w:t>Ported inventory management applications, originally created using HP Sapphire, to IBM’s WebSphere Application Server.</w:t>
      </w:r>
    </w:p>
    <w:p w:rsidR="00A677ED" w:rsidRDefault="00A677ED">
      <w:pPr>
        <w:numPr>
          <w:ilvl w:val="0"/>
          <w:numId w:val="36"/>
        </w:numPr>
        <w:spacing w:after="280" w:afterAutospacing="1"/>
        <w:rPr>
          <w:rFonts w:ascii="Arial Unicode MS" w:hAnsi="Arial Unicode MS" w:cs="Arial Unicode MS"/>
        </w:rPr>
      </w:pPr>
      <w:r>
        <w:rPr>
          <w:rFonts w:ascii="Arial Unicode MS" w:hAnsi="Arial Unicode MS" w:cs="Arial Unicode MS"/>
          <w:sz w:val="20"/>
          <w:szCs w:val="20"/>
        </w:rPr>
        <w:t>Mentored a group of eight developers with respect to the effective development of Java EE applications using Rational Application Developer.</w:t>
      </w:r>
    </w:p>
    <w:p w:rsidR="00A677ED" w:rsidRDefault="00A677ED">
      <w:pPr>
        <w:ind w:left="720"/>
        <w:rPr>
          <w:rFonts w:ascii="Arial Unicode MS" w:hAnsi="Arial Unicode MS" w:cs="Arial Unicode MS"/>
        </w:rPr>
      </w:pPr>
      <w:r>
        <w:rPr>
          <w:rFonts w:ascii="Arial Unicode MS" w:hAnsi="Arial Unicode MS" w:cs="Arial Unicode MS"/>
          <w:sz w:val="20"/>
          <w:szCs w:val="20"/>
        </w:rPr>
        <w:t> </w:t>
      </w:r>
    </w:p>
    <w:p w:rsidR="00A677ED" w:rsidRDefault="00A677ED">
      <w:pPr>
        <w:numPr>
          <w:ilvl w:val="0"/>
          <w:numId w:val="37"/>
        </w:numPr>
        <w:spacing w:after="280" w:afterAutospacing="1"/>
        <w:rPr>
          <w:rFonts w:ascii="Arial Unicode MS" w:hAnsi="Arial Unicode MS" w:cs="Arial Unicode MS"/>
        </w:rPr>
      </w:pPr>
      <w:r>
        <w:rPr>
          <w:rFonts w:ascii="Arial Unicode MS" w:hAnsi="Arial Unicode MS" w:cs="Arial Unicode MS"/>
          <w:b/>
          <w:bCs/>
          <w:sz w:val="20"/>
          <w:szCs w:val="20"/>
        </w:rPr>
        <w:t>Insurance Company; London, England. Cardiff, Wales</w:t>
      </w:r>
    </w:p>
    <w:p w:rsidR="00A677ED" w:rsidRDefault="00A677ED">
      <w:pPr>
        <w:numPr>
          <w:ilvl w:val="0"/>
          <w:numId w:val="38"/>
        </w:numPr>
        <w:rPr>
          <w:rFonts w:ascii="Arial Unicode MS" w:hAnsi="Arial Unicode MS" w:cs="Arial Unicode MS"/>
        </w:rPr>
      </w:pPr>
      <w:r>
        <w:rPr>
          <w:rFonts w:ascii="Arial Unicode MS" w:hAnsi="Arial Unicode MS" w:cs="Arial Unicode MS"/>
          <w:sz w:val="20"/>
          <w:szCs w:val="20"/>
        </w:rPr>
        <w:t>Mentored developers in the creation of Java EE solutions, which supported an integrated architecture that used a variety of different security and session management mechanisms.</w:t>
      </w:r>
    </w:p>
    <w:p w:rsidR="00A677ED" w:rsidRDefault="00A677ED">
      <w:pPr>
        <w:numPr>
          <w:ilvl w:val="0"/>
          <w:numId w:val="38"/>
        </w:numPr>
        <w:spacing w:after="280" w:afterAutospacing="1"/>
        <w:rPr>
          <w:rFonts w:ascii="Arial Unicode MS" w:hAnsi="Arial Unicode MS" w:cs="Arial Unicode MS"/>
        </w:rPr>
      </w:pPr>
      <w:r>
        <w:rPr>
          <w:rFonts w:ascii="Arial Unicode MS" w:hAnsi="Arial Unicode MS" w:cs="Arial Unicode MS"/>
          <w:sz w:val="20"/>
          <w:szCs w:val="20"/>
        </w:rPr>
        <w:t>Mentored development teams in London, England and Cardiff, Wales with regards to effective development of Java EE applications using Rational Application Developer and the Struts framework.</w:t>
      </w:r>
    </w:p>
    <w:p w:rsidR="00A677ED" w:rsidRDefault="00A677ED">
      <w:pPr>
        <w:rPr>
          <w:rFonts w:ascii="Arial Unicode MS" w:hAnsi="Arial Unicode MS" w:cs="Arial Unicode MS"/>
        </w:rPr>
      </w:pPr>
      <w:r>
        <w:rPr>
          <w:rFonts w:ascii="Arial Unicode MS" w:hAnsi="Arial Unicode MS" w:cs="Arial Unicode MS"/>
          <w:sz w:val="20"/>
          <w:szCs w:val="20"/>
        </w:rPr>
        <w:t> </w:t>
      </w:r>
    </w:p>
    <w:p w:rsidR="00A677ED" w:rsidRDefault="00A677ED">
      <w:pPr>
        <w:ind w:left="720"/>
        <w:rPr>
          <w:rFonts w:ascii="Arial Unicode MS" w:hAnsi="Arial Unicode MS" w:cs="Arial Unicode MS"/>
        </w:rPr>
      </w:pPr>
      <w:r>
        <w:rPr>
          <w:rFonts w:ascii="Arial Unicode MS" w:hAnsi="Arial Unicode MS" w:cs="Arial Unicode MS"/>
          <w:sz w:val="20"/>
          <w:szCs w:val="20"/>
        </w:rPr>
        <w:t> </w:t>
      </w:r>
    </w:p>
    <w:p w:rsidR="00A677ED" w:rsidRDefault="00A677ED">
      <w:pPr>
        <w:numPr>
          <w:ilvl w:val="0"/>
          <w:numId w:val="39"/>
        </w:numPr>
        <w:spacing w:after="280" w:afterAutospacing="1"/>
        <w:rPr>
          <w:rFonts w:ascii="Arial Unicode MS" w:hAnsi="Arial Unicode MS" w:cs="Arial Unicode MS"/>
        </w:rPr>
      </w:pPr>
      <w:r>
        <w:rPr>
          <w:rFonts w:ascii="Arial Unicode MS" w:hAnsi="Arial Unicode MS" w:cs="Arial Unicode MS"/>
          <w:b/>
          <w:bCs/>
          <w:sz w:val="20"/>
          <w:szCs w:val="20"/>
        </w:rPr>
        <w:t>Sports Stadium; Ottawa, ON</w:t>
      </w:r>
    </w:p>
    <w:p w:rsidR="00A677ED" w:rsidRDefault="00A677ED">
      <w:pPr>
        <w:numPr>
          <w:ilvl w:val="0"/>
          <w:numId w:val="40"/>
        </w:numPr>
        <w:rPr>
          <w:rFonts w:ascii="Arial Unicode MS" w:hAnsi="Arial Unicode MS" w:cs="Arial Unicode MS"/>
        </w:rPr>
      </w:pPr>
      <w:r>
        <w:rPr>
          <w:rFonts w:ascii="Arial Unicode MS" w:hAnsi="Arial Unicode MS" w:cs="Arial Unicode MS"/>
          <w:sz w:val="20"/>
          <w:szCs w:val="20"/>
        </w:rPr>
        <w:t>Designed and developed a Java EE application, which provides confectionery, services to sports stadium spectators through cell phones and handheld devices.</w:t>
      </w:r>
    </w:p>
    <w:p w:rsidR="00A677ED" w:rsidRDefault="00A677ED">
      <w:pPr>
        <w:numPr>
          <w:ilvl w:val="0"/>
          <w:numId w:val="40"/>
        </w:numPr>
        <w:rPr>
          <w:rFonts w:ascii="Arial Unicode MS" w:hAnsi="Arial Unicode MS" w:cs="Arial Unicode MS"/>
        </w:rPr>
      </w:pPr>
      <w:r>
        <w:rPr>
          <w:rFonts w:ascii="Arial Unicode MS" w:hAnsi="Arial Unicode MS" w:cs="Arial Unicode MS"/>
          <w:sz w:val="20"/>
          <w:szCs w:val="20"/>
        </w:rPr>
        <w:t>Mentored a team of three developers with respect to the effective use of VisualAge for Java as a development and testing tool.</w:t>
      </w:r>
    </w:p>
    <w:p w:rsidR="00A677ED" w:rsidRDefault="00A677ED">
      <w:pPr>
        <w:numPr>
          <w:ilvl w:val="0"/>
          <w:numId w:val="40"/>
        </w:numPr>
        <w:spacing w:after="280" w:afterAutospacing="1"/>
        <w:rPr>
          <w:rFonts w:ascii="Arial Unicode MS" w:hAnsi="Arial Unicode MS" w:cs="Arial Unicode MS"/>
        </w:rPr>
      </w:pPr>
      <w:r>
        <w:rPr>
          <w:rFonts w:ascii="Arial Unicode MS" w:hAnsi="Arial Unicode MS" w:cs="Arial Unicode MS"/>
          <w:sz w:val="20"/>
          <w:szCs w:val="20"/>
        </w:rPr>
        <w:t>Deployed a WML application to the WebSphere Application Server.</w:t>
      </w:r>
    </w:p>
    <w:p w:rsidR="00A677ED" w:rsidRDefault="00A677ED">
      <w:pPr>
        <w:rPr>
          <w:rFonts w:ascii="Arial Unicode MS" w:hAnsi="Arial Unicode MS" w:cs="Arial Unicode MS"/>
        </w:rPr>
      </w:pPr>
      <w:r>
        <w:rPr>
          <w:rFonts w:ascii="Arial Unicode MS" w:hAnsi="Arial Unicode MS" w:cs="Arial Unicode MS"/>
          <w:b/>
          <w:bCs/>
          <w:sz w:val="20"/>
          <w:szCs w:val="20"/>
        </w:rPr>
        <w:t> </w:t>
      </w:r>
    </w:p>
    <w:p w:rsidR="00A677ED" w:rsidRDefault="00A677ED">
      <w:pPr>
        <w:ind w:left="720"/>
        <w:rPr>
          <w:rFonts w:ascii="Arial Unicode MS" w:hAnsi="Arial Unicode MS" w:cs="Arial Unicode MS"/>
        </w:rPr>
      </w:pPr>
      <w:r>
        <w:rPr>
          <w:rFonts w:ascii="Arial Unicode MS" w:hAnsi="Arial Unicode MS" w:cs="Arial Unicode MS"/>
          <w:b/>
          <w:bCs/>
          <w:sz w:val="20"/>
          <w:szCs w:val="20"/>
        </w:rPr>
        <w:t> </w:t>
      </w:r>
    </w:p>
    <w:p w:rsidR="00A677ED" w:rsidRDefault="00A677ED">
      <w:pPr>
        <w:ind w:left="720"/>
        <w:rPr>
          <w:rFonts w:ascii="Arial Unicode MS" w:hAnsi="Arial Unicode MS" w:cs="Arial Unicode MS"/>
        </w:rPr>
      </w:pPr>
      <w:r>
        <w:rPr>
          <w:rFonts w:ascii="Arial Unicode MS" w:hAnsi="Arial Unicode MS" w:cs="Arial Unicode MS"/>
          <w:b/>
          <w:bCs/>
          <w:sz w:val="20"/>
          <w:szCs w:val="20"/>
        </w:rPr>
        <w:t xml:space="preserve">Software Company, Inc. – </w:t>
      </w:r>
      <w:r>
        <w:rPr>
          <w:rFonts w:ascii="Arial Unicode MS" w:hAnsi="Arial Unicode MS" w:cs="Arial Unicode MS"/>
          <w:b/>
          <w:bCs/>
          <w:i/>
          <w:iCs/>
          <w:sz w:val="20"/>
          <w:szCs w:val="20"/>
        </w:rPr>
        <w:t>Infrastructure Administrator, Chicago (Jan 2004-Present)</w:t>
      </w:r>
    </w:p>
    <w:p w:rsidR="00A677ED" w:rsidRDefault="00A677ED">
      <w:pPr>
        <w:ind w:left="1080"/>
        <w:rPr>
          <w:rFonts w:ascii="Arial Unicode MS" w:hAnsi="Arial Unicode MS" w:cs="Arial Unicode MS"/>
        </w:rPr>
      </w:pPr>
      <w:r>
        <w:rPr>
          <w:rFonts w:ascii="Arial Unicode MS" w:hAnsi="Arial Unicode MS" w:cs="Arial Unicode MS"/>
          <w:sz w:val="20"/>
          <w:szCs w:val="20"/>
        </w:rPr>
        <w:t xml:space="preserve">The infrastructure administrator for the Chicago location is responsible for managing and coordinating all networking and hardware changes that take place. This involved a combination of both the delegation of work to other team members, along with a significant amount of hands on networking, configuration of computer hardware, and the implementation of complex software configurations. </w:t>
      </w:r>
    </w:p>
    <w:p w:rsidR="00A677ED" w:rsidRDefault="00A677ED">
      <w:pPr>
        <w:ind w:left="720"/>
        <w:rPr>
          <w:rFonts w:ascii="Arial Unicode MS" w:hAnsi="Arial Unicode MS" w:cs="Arial Unicode MS"/>
        </w:rPr>
      </w:pPr>
      <w:r>
        <w:rPr>
          <w:rFonts w:ascii="Arial Unicode MS" w:hAnsi="Arial Unicode MS" w:cs="Arial Unicode MS"/>
          <w:sz w:val="20"/>
          <w:szCs w:val="20"/>
        </w:rPr>
        <w:t> </w:t>
      </w:r>
    </w:p>
    <w:p w:rsidR="00A677ED" w:rsidRDefault="00A677ED">
      <w:pPr>
        <w:ind w:left="720"/>
        <w:rPr>
          <w:rFonts w:ascii="Arial Unicode MS" w:hAnsi="Arial Unicode MS" w:cs="Arial Unicode MS"/>
        </w:rPr>
      </w:pPr>
      <w:r>
        <w:rPr>
          <w:rFonts w:ascii="Arial Unicode MS" w:hAnsi="Arial Unicode MS" w:cs="Arial Unicode MS"/>
          <w:sz w:val="20"/>
          <w:szCs w:val="20"/>
        </w:rPr>
        <w:t> </w:t>
      </w:r>
    </w:p>
    <w:p w:rsidR="00A677ED" w:rsidRDefault="00A677ED">
      <w:pPr>
        <w:ind w:left="720"/>
        <w:rPr>
          <w:rFonts w:ascii="Arial Unicode MS" w:hAnsi="Arial Unicode MS" w:cs="Arial Unicode MS"/>
        </w:rPr>
      </w:pPr>
      <w:r>
        <w:rPr>
          <w:rFonts w:ascii="Arial Unicode MS" w:hAnsi="Arial Unicode MS" w:cs="Arial Unicode MS"/>
          <w:b/>
          <w:bCs/>
          <w:sz w:val="20"/>
          <w:szCs w:val="20"/>
        </w:rPr>
        <w:t xml:space="preserve">Information Technology Institute – </w:t>
      </w:r>
      <w:r>
        <w:rPr>
          <w:rFonts w:ascii="Arial Unicode MS" w:hAnsi="Arial Unicode MS" w:cs="Arial Unicode MS"/>
          <w:b/>
          <w:bCs/>
          <w:i/>
          <w:iCs/>
          <w:sz w:val="20"/>
          <w:szCs w:val="20"/>
        </w:rPr>
        <w:t>team facilitator</w:t>
      </w:r>
      <w:r>
        <w:rPr>
          <w:rFonts w:ascii="Arial Unicode MS" w:hAnsi="Arial Unicode MS" w:cs="Arial Unicode MS"/>
          <w:b/>
          <w:bCs/>
          <w:sz w:val="20"/>
          <w:szCs w:val="20"/>
        </w:rPr>
        <w:t xml:space="preserve"> </w:t>
      </w:r>
      <w:r>
        <w:rPr>
          <w:rFonts w:ascii="Arial Unicode MS" w:hAnsi="Arial Unicode MS" w:cs="Arial Unicode MS"/>
          <w:b/>
          <w:bCs/>
          <w:i/>
          <w:iCs/>
          <w:sz w:val="20"/>
          <w:szCs w:val="20"/>
        </w:rPr>
        <w:t>(12/98 – 9/01)</w:t>
      </w:r>
    </w:p>
    <w:p w:rsidR="00A677ED" w:rsidRDefault="00A677ED">
      <w:pPr>
        <w:ind w:left="720"/>
        <w:rPr>
          <w:rFonts w:ascii="Arial Unicode MS" w:hAnsi="Arial Unicode MS" w:cs="Arial Unicode MS"/>
        </w:rPr>
      </w:pPr>
      <w:r>
        <w:rPr>
          <w:rFonts w:ascii="Arial Unicode MS" w:hAnsi="Arial Unicode MS" w:cs="Arial Unicode MS"/>
          <w:b/>
          <w:bCs/>
          <w:sz w:val="20"/>
          <w:szCs w:val="20"/>
        </w:rPr>
        <w:t> </w:t>
      </w:r>
    </w:p>
    <w:p w:rsidR="00A677ED" w:rsidRDefault="00A677ED">
      <w:pPr>
        <w:numPr>
          <w:ilvl w:val="0"/>
          <w:numId w:val="41"/>
        </w:numPr>
        <w:spacing w:after="280" w:afterAutospacing="1"/>
        <w:rPr>
          <w:rFonts w:ascii="Arial Unicode MS" w:hAnsi="Arial Unicode MS" w:cs="Arial Unicode MS"/>
        </w:rPr>
      </w:pPr>
      <w:r>
        <w:rPr>
          <w:rFonts w:ascii="Arial Unicode MS" w:hAnsi="Arial Unicode MS" w:cs="Arial Unicode MS"/>
          <w:b/>
          <w:bCs/>
          <w:sz w:val="20"/>
          <w:szCs w:val="20"/>
        </w:rPr>
        <w:t>ITI Toronto</w:t>
      </w:r>
    </w:p>
    <w:p w:rsidR="00A677ED" w:rsidRDefault="00A677ED">
      <w:pPr>
        <w:numPr>
          <w:ilvl w:val="0"/>
          <w:numId w:val="42"/>
        </w:numPr>
        <w:rPr>
          <w:rFonts w:ascii="Arial Unicode MS" w:hAnsi="Arial Unicode MS" w:cs="Arial Unicode MS"/>
        </w:rPr>
      </w:pPr>
      <w:r>
        <w:rPr>
          <w:rFonts w:ascii="Arial Unicode MS" w:hAnsi="Arial Unicode MS" w:cs="Arial Unicode MS"/>
          <w:sz w:val="20"/>
          <w:szCs w:val="20"/>
        </w:rPr>
        <w:t>Worked as a team facilitator, helping six teams of six students working to develop e-business applications using VisualAge for Java.</w:t>
      </w:r>
    </w:p>
    <w:p w:rsidR="00A677ED" w:rsidRDefault="00A677ED">
      <w:pPr>
        <w:numPr>
          <w:ilvl w:val="0"/>
          <w:numId w:val="42"/>
        </w:numPr>
        <w:spacing w:after="280" w:afterAutospacing="1"/>
        <w:rPr>
          <w:rFonts w:ascii="Arial Unicode MS" w:hAnsi="Arial Unicode MS" w:cs="Arial Unicode MS"/>
        </w:rPr>
      </w:pPr>
      <w:r>
        <w:rPr>
          <w:rFonts w:ascii="Arial Unicode MS" w:hAnsi="Arial Unicode MS" w:cs="Arial Unicode MS"/>
          <w:sz w:val="20"/>
          <w:szCs w:val="20"/>
        </w:rPr>
        <w:t>Duties included basic facilitation, resolving team conflicts, and helping teams meet project deadlines.</w:t>
      </w:r>
    </w:p>
    <w:p w:rsidR="00A677ED" w:rsidRDefault="00A677ED">
      <w:pPr>
        <w:ind w:left="720"/>
        <w:rPr>
          <w:rFonts w:ascii="Arial Unicode MS" w:hAnsi="Arial Unicode MS" w:cs="Arial Unicode MS"/>
        </w:rPr>
      </w:pPr>
      <w:r>
        <w:rPr>
          <w:rFonts w:ascii="Arial Unicode MS" w:hAnsi="Arial Unicode MS" w:cs="Arial Unicode MS"/>
          <w:sz w:val="20"/>
          <w:szCs w:val="20"/>
        </w:rPr>
        <w:t> </w:t>
      </w:r>
    </w:p>
    <w:p w:rsidR="00A677ED" w:rsidRDefault="00A677ED">
      <w:pPr>
        <w:numPr>
          <w:ilvl w:val="0"/>
          <w:numId w:val="43"/>
        </w:numPr>
        <w:spacing w:after="280" w:afterAutospacing="1"/>
        <w:rPr>
          <w:rFonts w:ascii="Arial Unicode MS" w:hAnsi="Arial Unicode MS" w:cs="Arial Unicode MS"/>
        </w:rPr>
      </w:pPr>
      <w:r>
        <w:rPr>
          <w:rFonts w:ascii="Arial Unicode MS" w:hAnsi="Arial Unicode MS" w:cs="Arial Unicode MS"/>
          <w:b/>
          <w:bCs/>
          <w:sz w:val="20"/>
          <w:szCs w:val="20"/>
        </w:rPr>
        <w:t>ITI Calgary</w:t>
      </w:r>
    </w:p>
    <w:p w:rsidR="00A677ED" w:rsidRDefault="00A677ED">
      <w:pPr>
        <w:numPr>
          <w:ilvl w:val="0"/>
          <w:numId w:val="44"/>
        </w:numPr>
        <w:rPr>
          <w:rFonts w:ascii="Arial Unicode MS" w:hAnsi="Arial Unicode MS" w:cs="Arial Unicode MS"/>
        </w:rPr>
      </w:pPr>
      <w:r>
        <w:rPr>
          <w:rFonts w:ascii="Arial Unicode MS" w:hAnsi="Arial Unicode MS" w:cs="Arial Unicode MS"/>
          <w:sz w:val="20"/>
          <w:szCs w:val="20"/>
        </w:rPr>
        <w:t>Provided classroom facilitation of Java and VisualAge for Java.</w:t>
      </w:r>
    </w:p>
    <w:p w:rsidR="00A677ED" w:rsidRDefault="00A677ED">
      <w:pPr>
        <w:numPr>
          <w:ilvl w:val="0"/>
          <w:numId w:val="44"/>
        </w:numPr>
        <w:spacing w:after="280" w:afterAutospacing="1"/>
        <w:rPr>
          <w:rFonts w:ascii="Arial Unicode MS" w:hAnsi="Arial Unicode MS" w:cs="Arial Unicode MS"/>
        </w:rPr>
      </w:pPr>
      <w:r>
        <w:rPr>
          <w:rFonts w:ascii="Arial Unicode MS" w:hAnsi="Arial Unicode MS" w:cs="Arial Unicode MS"/>
          <w:sz w:val="20"/>
          <w:szCs w:val="20"/>
        </w:rPr>
        <w:t>Designed daily, two-hour lectures over a six-week period, covering important Java based concept such as JSP’s, EJB’s, RMI and Visual Development using VisualAge for Java.</w:t>
      </w:r>
    </w:p>
    <w:p w:rsidR="00A677ED" w:rsidRDefault="00A677ED">
      <w:pPr>
        <w:ind w:left="720"/>
        <w:rPr>
          <w:rFonts w:ascii="Arial Unicode MS" w:hAnsi="Arial Unicode MS" w:cs="Arial Unicode MS"/>
        </w:rPr>
      </w:pPr>
      <w:r>
        <w:rPr>
          <w:rFonts w:ascii="Arial Unicode MS" w:hAnsi="Arial Unicode MS" w:cs="Arial Unicode MS"/>
          <w:sz w:val="20"/>
          <w:szCs w:val="20"/>
        </w:rPr>
        <w:t> </w:t>
      </w:r>
    </w:p>
    <w:p w:rsidR="00A677ED" w:rsidRDefault="00A677ED">
      <w:pPr>
        <w:numPr>
          <w:ilvl w:val="0"/>
          <w:numId w:val="45"/>
        </w:numPr>
        <w:spacing w:after="280" w:afterAutospacing="1"/>
        <w:rPr>
          <w:rFonts w:ascii="Arial Unicode MS" w:hAnsi="Arial Unicode MS" w:cs="Arial Unicode MS"/>
        </w:rPr>
      </w:pPr>
      <w:r>
        <w:rPr>
          <w:rFonts w:ascii="Arial Unicode MS" w:hAnsi="Arial Unicode MS" w:cs="Arial Unicode MS"/>
          <w:b/>
          <w:bCs/>
          <w:sz w:val="20"/>
          <w:szCs w:val="20"/>
        </w:rPr>
        <w:t>ITI Corporate Headquarters</w:t>
      </w:r>
    </w:p>
    <w:p w:rsidR="00A677ED" w:rsidRDefault="00A677ED">
      <w:pPr>
        <w:numPr>
          <w:ilvl w:val="0"/>
          <w:numId w:val="46"/>
        </w:numPr>
        <w:rPr>
          <w:rFonts w:ascii="Arial Unicode MS" w:hAnsi="Arial Unicode MS" w:cs="Arial Unicode MS"/>
        </w:rPr>
      </w:pPr>
      <w:r>
        <w:rPr>
          <w:rFonts w:ascii="Arial Unicode MS" w:hAnsi="Arial Unicode MS" w:cs="Arial Unicode MS"/>
          <w:sz w:val="20"/>
          <w:szCs w:val="20"/>
        </w:rPr>
        <w:t xml:space="preserve">Responsible for developing both the technical skills and educations skills of the facilitators at the various ITI schools across the continent. </w:t>
      </w:r>
    </w:p>
    <w:p w:rsidR="00A677ED" w:rsidRDefault="00A677ED">
      <w:pPr>
        <w:numPr>
          <w:ilvl w:val="0"/>
          <w:numId w:val="46"/>
        </w:numPr>
        <w:spacing w:after="280" w:afterAutospacing="1"/>
        <w:rPr>
          <w:rFonts w:ascii="Arial Unicode MS" w:hAnsi="Arial Unicode MS" w:cs="Arial Unicode MS"/>
        </w:rPr>
      </w:pPr>
      <w:r>
        <w:rPr>
          <w:rFonts w:ascii="Arial Unicode MS" w:hAnsi="Arial Unicode MS" w:cs="Arial Unicode MS"/>
          <w:sz w:val="20"/>
          <w:szCs w:val="20"/>
        </w:rPr>
        <w:t>Developed training plans and curriculum development as part of the responsibilities associated with the role of technical facilitation specialist.</w:t>
      </w:r>
    </w:p>
    <w:p w:rsidR="00A677ED" w:rsidRDefault="00A677ED">
      <w:pPr>
        <w:ind w:left="720"/>
        <w:rPr>
          <w:rFonts w:ascii="Arial Unicode MS" w:hAnsi="Arial Unicode MS" w:cs="Arial Unicode MS"/>
        </w:rPr>
      </w:pPr>
      <w:r>
        <w:rPr>
          <w:rFonts w:ascii="Arial Unicode MS" w:hAnsi="Arial Unicode MS" w:cs="Arial Unicode MS"/>
          <w:sz w:val="20"/>
          <w:szCs w:val="20"/>
        </w:rPr>
        <w:t> </w:t>
      </w:r>
    </w:p>
    <w:p w:rsidR="00A677ED" w:rsidRDefault="00A677ED">
      <w:pPr>
        <w:ind w:left="720"/>
        <w:rPr>
          <w:rFonts w:ascii="Arial Unicode MS" w:hAnsi="Arial Unicode MS" w:cs="Arial Unicode MS"/>
        </w:rPr>
      </w:pPr>
      <w:r>
        <w:rPr>
          <w:rFonts w:ascii="Arial Unicode MS" w:hAnsi="Arial Unicode MS" w:cs="Arial Unicode MS"/>
          <w:b/>
          <w:bCs/>
          <w:sz w:val="20"/>
          <w:szCs w:val="20"/>
        </w:rPr>
        <w:t xml:space="preserve">Audiomotive – </w:t>
      </w:r>
      <w:r>
        <w:rPr>
          <w:rFonts w:ascii="Arial Unicode MS" w:hAnsi="Arial Unicode MS" w:cs="Arial Unicode MS"/>
          <w:b/>
          <w:bCs/>
          <w:i/>
          <w:iCs/>
          <w:sz w:val="20"/>
          <w:szCs w:val="20"/>
        </w:rPr>
        <w:t>website developer (6/96 – 2/98)</w:t>
      </w:r>
    </w:p>
    <w:p w:rsidR="00A677ED" w:rsidRDefault="00A677ED">
      <w:pPr>
        <w:numPr>
          <w:ilvl w:val="0"/>
          <w:numId w:val="47"/>
        </w:numPr>
        <w:spacing w:after="280" w:afterAutospacing="1"/>
        <w:rPr>
          <w:rFonts w:ascii="Arial Unicode MS" w:hAnsi="Arial Unicode MS" w:cs="Arial Unicode MS"/>
        </w:rPr>
      </w:pPr>
      <w:r>
        <w:rPr>
          <w:rFonts w:ascii="Arial Unicode MS" w:hAnsi="Arial Unicode MS" w:cs="Arial Unicode MS"/>
          <w:sz w:val="20"/>
          <w:szCs w:val="20"/>
        </w:rPr>
        <w:t>Developed websites for a variety of small businesses, including www.audiomotive.com. Web site development included HTML, JavaScript, Applet Development and image manipulation.</w:t>
      </w:r>
    </w:p>
    <w:p w:rsidR="00A677ED" w:rsidRDefault="00A677ED">
      <w:pPr>
        <w:rPr>
          <w:rFonts w:ascii="Arial Unicode MS" w:hAnsi="Arial Unicode MS" w:cs="Arial Unicode MS"/>
        </w:rPr>
      </w:pPr>
      <w:r>
        <w:rPr>
          <w:rFonts w:ascii="Arial Unicode MS" w:hAnsi="Arial Unicode MS" w:cs="Arial Unicode MS"/>
        </w:rPr>
        <w:t> </w:t>
      </w:r>
    </w:p>
    <w:p w:rsidR="00A677ED" w:rsidRDefault="00A677ED">
      <w:pPr>
        <w:spacing w:line="360" w:lineRule="auto"/>
        <w:rPr>
          <w:rFonts w:ascii="Arial Unicode MS" w:hAnsi="Arial Unicode MS" w:cs="Arial Unicode MS"/>
        </w:rPr>
      </w:pPr>
      <w:r>
        <w:rPr>
          <w:rFonts w:ascii="Arial Unicode MS" w:hAnsi="Arial Unicode MS" w:cs="Arial Unicode MS"/>
          <w:b/>
          <w:bCs/>
        </w:rPr>
        <w:t>Education</w:t>
      </w:r>
    </w:p>
    <w:p w:rsidR="00A677ED" w:rsidRDefault="00A677ED">
      <w:pPr>
        <w:numPr>
          <w:ilvl w:val="0"/>
          <w:numId w:val="48"/>
        </w:numPr>
        <w:rPr>
          <w:rFonts w:ascii="Arial Unicode MS" w:hAnsi="Arial Unicode MS" w:cs="Arial Unicode MS"/>
        </w:rPr>
      </w:pPr>
      <w:r>
        <w:rPr>
          <w:rFonts w:ascii="Arial Unicode MS" w:hAnsi="Arial Unicode MS" w:cs="Arial Unicode MS"/>
          <w:sz w:val="20"/>
          <w:szCs w:val="20"/>
        </w:rPr>
        <w:t>Business Administration Information Technology Diploma, Durham College, Oshawa, Ontario</w:t>
      </w:r>
    </w:p>
    <w:p w:rsidR="00A677ED" w:rsidRDefault="00A677ED">
      <w:pPr>
        <w:numPr>
          <w:ilvl w:val="0"/>
          <w:numId w:val="48"/>
        </w:numPr>
        <w:spacing w:after="280" w:afterAutospacing="1"/>
        <w:rPr>
          <w:rFonts w:ascii="Arial Unicode MS" w:hAnsi="Arial Unicode MS" w:cs="Arial Unicode MS"/>
        </w:rPr>
      </w:pPr>
      <w:r>
        <w:rPr>
          <w:rFonts w:ascii="Arial Unicode MS" w:hAnsi="Arial Unicode MS" w:cs="Arial Unicode MS"/>
          <w:sz w:val="20"/>
          <w:szCs w:val="20"/>
        </w:rPr>
        <w:t>Internet and Multimedia Design Post Secondary Certificate, Durham College, Oshawa, Ontario</w:t>
      </w:r>
    </w:p>
    <w:p w:rsidR="00A677ED" w:rsidRDefault="00A677ED">
      <w:pPr>
        <w:ind w:left="720"/>
        <w:rPr>
          <w:rFonts w:ascii="Arial Unicode MS" w:hAnsi="Arial Unicode MS" w:cs="Arial Unicode MS"/>
        </w:rPr>
      </w:pPr>
      <w:r>
        <w:rPr>
          <w:rFonts w:ascii="Arial Unicode MS" w:hAnsi="Arial Unicode MS" w:cs="Arial Unicode MS"/>
          <w:sz w:val="20"/>
          <w:szCs w:val="20"/>
        </w:rPr>
        <w:t> </w:t>
      </w:r>
    </w:p>
    <w:p w:rsidR="00A677ED" w:rsidRDefault="00A677ED">
      <w:pPr>
        <w:spacing w:line="360" w:lineRule="auto"/>
        <w:rPr>
          <w:rFonts w:ascii="Arial Unicode MS" w:hAnsi="Arial Unicode MS" w:cs="Arial Unicode MS"/>
        </w:rPr>
      </w:pPr>
      <w:r>
        <w:rPr>
          <w:rFonts w:ascii="Arial Unicode MS" w:hAnsi="Arial Unicode MS" w:cs="Arial Unicode MS"/>
          <w:b/>
          <w:bCs/>
        </w:rPr>
        <w:t>Skills</w:t>
      </w:r>
    </w:p>
    <w:p w:rsidR="00A677ED" w:rsidRDefault="00A677ED">
      <w:pPr>
        <w:ind w:left="720"/>
        <w:rPr>
          <w:rFonts w:ascii="Arial Unicode MS" w:hAnsi="Arial Unicode MS" w:cs="Arial Unicode MS"/>
        </w:rPr>
      </w:pPr>
      <w:r>
        <w:rPr>
          <w:rFonts w:ascii="Arial Unicode MS" w:hAnsi="Arial Unicode MS" w:cs="Arial Unicode MS"/>
          <w:b/>
          <w:bCs/>
          <w:sz w:val="20"/>
          <w:szCs w:val="20"/>
        </w:rPr>
        <w:t>Operating Systems</w:t>
      </w:r>
    </w:p>
    <w:p w:rsidR="00A677ED" w:rsidRDefault="00A677ED">
      <w:pPr>
        <w:numPr>
          <w:ilvl w:val="0"/>
          <w:numId w:val="49"/>
        </w:numPr>
        <w:spacing w:after="280" w:afterAutospacing="1"/>
        <w:rPr>
          <w:rFonts w:ascii="Arial Unicode MS" w:hAnsi="Arial Unicode MS" w:cs="Arial Unicode MS"/>
        </w:rPr>
      </w:pPr>
      <w:r>
        <w:rPr>
          <w:rFonts w:ascii="Arial Unicode MS" w:hAnsi="Arial Unicode MS" w:cs="Arial Unicode MS"/>
          <w:sz w:val="20"/>
          <w:szCs w:val="20"/>
        </w:rPr>
        <w:t xml:space="preserve">Windows NT, Windows 2000, Windows XP, </w:t>
      </w:r>
      <w:r>
        <w:rPr>
          <w:rFonts w:ascii="Arial Unicode MS" w:hAnsi="Arial Unicode MS" w:cs="Arial Unicode MS"/>
          <w:sz w:val="20"/>
          <w:szCs w:val="20"/>
          <w:lang w:val="en-US"/>
        </w:rPr>
        <w:t xml:space="preserve">iOS, Android, </w:t>
      </w:r>
      <w:r>
        <w:rPr>
          <w:rFonts w:ascii="Arial Unicode MS" w:hAnsi="Arial Unicode MS" w:cs="Arial Unicode MS"/>
          <w:sz w:val="20"/>
          <w:szCs w:val="20"/>
        </w:rPr>
        <w:t>Linux</w:t>
      </w:r>
    </w:p>
    <w:p w:rsidR="00A677ED" w:rsidRDefault="00A677ED">
      <w:pPr>
        <w:ind w:left="720"/>
        <w:rPr>
          <w:rFonts w:ascii="Arial Unicode MS" w:hAnsi="Arial Unicode MS" w:cs="Arial Unicode MS"/>
        </w:rPr>
      </w:pPr>
      <w:r>
        <w:rPr>
          <w:rFonts w:ascii="Arial Unicode MS" w:hAnsi="Arial Unicode MS" w:cs="Arial Unicode MS"/>
          <w:sz w:val="20"/>
          <w:szCs w:val="20"/>
        </w:rPr>
        <w:t> </w:t>
      </w:r>
    </w:p>
    <w:p w:rsidR="00A677ED" w:rsidRDefault="00A677ED">
      <w:pPr>
        <w:ind w:left="720"/>
        <w:rPr>
          <w:rFonts w:ascii="Arial Unicode MS" w:hAnsi="Arial Unicode MS" w:cs="Arial Unicode MS"/>
        </w:rPr>
      </w:pPr>
      <w:r>
        <w:rPr>
          <w:rFonts w:ascii="Arial Unicode MS" w:hAnsi="Arial Unicode MS" w:cs="Arial Unicode MS"/>
          <w:b/>
          <w:bCs/>
          <w:sz w:val="20"/>
          <w:szCs w:val="20"/>
        </w:rPr>
        <w:t>Web-Related</w:t>
      </w:r>
    </w:p>
    <w:p w:rsidR="00A677ED" w:rsidRDefault="00A677ED">
      <w:pPr>
        <w:numPr>
          <w:ilvl w:val="0"/>
          <w:numId w:val="50"/>
        </w:numPr>
        <w:rPr>
          <w:rFonts w:ascii="Arial Unicode MS" w:hAnsi="Arial Unicode MS" w:cs="Arial Unicode MS"/>
        </w:rPr>
      </w:pPr>
      <w:r>
        <w:rPr>
          <w:rFonts w:ascii="Arial Unicode MS" w:hAnsi="Arial Unicode MS" w:cs="Arial Unicode MS"/>
          <w:sz w:val="20"/>
          <w:szCs w:val="20"/>
        </w:rPr>
        <w:t>WebSphere Application Server, WebSphere Portal Server, WebSphere Content Publisher, IBM HTTP Server/Apache, IIS 4.0, Secureway LDAP Server,</w:t>
      </w:r>
    </w:p>
    <w:p w:rsidR="00A677ED" w:rsidRDefault="00A677ED">
      <w:pPr>
        <w:numPr>
          <w:ilvl w:val="0"/>
          <w:numId w:val="50"/>
        </w:numPr>
        <w:spacing w:after="280" w:afterAutospacing="1"/>
        <w:rPr>
          <w:rFonts w:ascii="Arial Unicode MS" w:hAnsi="Arial Unicode MS" w:cs="Arial Unicode MS"/>
        </w:rPr>
      </w:pPr>
      <w:r>
        <w:rPr>
          <w:rFonts w:ascii="Arial Unicode MS" w:hAnsi="Arial Unicode MS" w:cs="Arial Unicode MS"/>
          <w:sz w:val="20"/>
          <w:szCs w:val="20"/>
        </w:rPr>
        <w:t>WebSphere Personalization Engine, WebSphere Content Organizer, WebSphere Transcoding Publishing, IBM Directory Server, Tomcat Web Server</w:t>
      </w:r>
    </w:p>
    <w:p w:rsidR="00A677ED" w:rsidRDefault="00A677ED">
      <w:pPr>
        <w:ind w:left="720"/>
        <w:rPr>
          <w:rFonts w:ascii="Arial Unicode MS" w:hAnsi="Arial Unicode MS" w:cs="Arial Unicode MS"/>
        </w:rPr>
      </w:pPr>
      <w:r>
        <w:rPr>
          <w:rFonts w:ascii="Arial Unicode MS" w:hAnsi="Arial Unicode MS" w:cs="Arial Unicode MS"/>
          <w:sz w:val="20"/>
          <w:szCs w:val="20"/>
        </w:rPr>
        <w:t> </w:t>
      </w:r>
    </w:p>
    <w:p w:rsidR="00A677ED" w:rsidRDefault="00A677ED">
      <w:pPr>
        <w:ind w:left="720"/>
        <w:rPr>
          <w:rFonts w:ascii="Arial Unicode MS" w:hAnsi="Arial Unicode MS" w:cs="Arial Unicode MS"/>
        </w:rPr>
      </w:pPr>
      <w:r>
        <w:rPr>
          <w:rFonts w:ascii="Arial Unicode MS" w:hAnsi="Arial Unicode MS" w:cs="Arial Unicode MS"/>
          <w:b/>
          <w:bCs/>
          <w:sz w:val="20"/>
          <w:szCs w:val="20"/>
        </w:rPr>
        <w:t>Languages</w:t>
      </w:r>
    </w:p>
    <w:p w:rsidR="00A677ED" w:rsidRDefault="00A677ED">
      <w:pPr>
        <w:numPr>
          <w:ilvl w:val="0"/>
          <w:numId w:val="51"/>
        </w:numPr>
        <w:spacing w:after="280" w:afterAutospacing="1"/>
        <w:rPr>
          <w:rFonts w:ascii="Arial Unicode MS" w:hAnsi="Arial Unicode MS" w:cs="Arial Unicode MS"/>
        </w:rPr>
      </w:pPr>
      <w:r>
        <w:rPr>
          <w:rFonts w:ascii="Arial Unicode MS" w:hAnsi="Arial Unicode MS" w:cs="Arial Unicode MS"/>
          <w:sz w:val="20"/>
          <w:szCs w:val="20"/>
        </w:rPr>
        <w:t>Java, Java EE, JSP, Java Script, HTML, XML, XSLT, HDML, WML</w:t>
      </w:r>
    </w:p>
    <w:p w:rsidR="00A677ED" w:rsidRDefault="00A677ED">
      <w:pPr>
        <w:ind w:left="720"/>
        <w:rPr>
          <w:rFonts w:ascii="Arial Unicode MS" w:hAnsi="Arial Unicode MS" w:cs="Arial Unicode MS"/>
        </w:rPr>
      </w:pPr>
      <w:r>
        <w:rPr>
          <w:rFonts w:ascii="Arial Unicode MS" w:hAnsi="Arial Unicode MS" w:cs="Arial Unicode MS"/>
          <w:sz w:val="20"/>
          <w:szCs w:val="20"/>
        </w:rPr>
        <w:t> </w:t>
      </w:r>
    </w:p>
    <w:p w:rsidR="00A677ED" w:rsidRDefault="00A677ED">
      <w:pPr>
        <w:ind w:left="720"/>
        <w:rPr>
          <w:rFonts w:ascii="Arial Unicode MS" w:hAnsi="Arial Unicode MS" w:cs="Arial Unicode MS"/>
        </w:rPr>
      </w:pPr>
      <w:r>
        <w:rPr>
          <w:rFonts w:ascii="Arial Unicode MS" w:hAnsi="Arial Unicode MS" w:cs="Arial Unicode MS"/>
          <w:b/>
          <w:bCs/>
          <w:sz w:val="20"/>
          <w:szCs w:val="20"/>
        </w:rPr>
        <w:t>Technologies</w:t>
      </w:r>
    </w:p>
    <w:p w:rsidR="00A677ED" w:rsidRDefault="00A677ED">
      <w:pPr>
        <w:numPr>
          <w:ilvl w:val="0"/>
          <w:numId w:val="52"/>
        </w:numPr>
        <w:rPr>
          <w:rFonts w:ascii="Arial Unicode MS" w:hAnsi="Arial Unicode MS" w:cs="Arial Unicode MS"/>
        </w:rPr>
      </w:pPr>
      <w:r>
        <w:rPr>
          <w:rFonts w:ascii="Arial Unicode MS" w:hAnsi="Arial Unicode MS" w:cs="Arial Unicode MS"/>
          <w:sz w:val="20"/>
          <w:szCs w:val="20"/>
        </w:rPr>
        <w:t>Java EE, EJB’s, JSP, Servlet, HTML, Swing, AWT, JavaBean Development, Struts, Cocoon</w:t>
      </w:r>
    </w:p>
    <w:p w:rsidR="00A677ED" w:rsidRDefault="00A677ED">
      <w:pPr>
        <w:numPr>
          <w:ilvl w:val="0"/>
          <w:numId w:val="52"/>
        </w:numPr>
        <w:rPr>
          <w:rFonts w:ascii="Arial Unicode MS" w:hAnsi="Arial Unicode MS" w:cs="Arial Unicode MS"/>
        </w:rPr>
      </w:pPr>
      <w:r>
        <w:rPr>
          <w:rFonts w:ascii="Arial Unicode MS" w:hAnsi="Arial Unicode MS" w:cs="Arial Unicode MS"/>
          <w:sz w:val="20"/>
          <w:szCs w:val="20"/>
        </w:rPr>
        <w:t>Portlet Development, jetspeed API, JSR 168 standard</w:t>
      </w:r>
    </w:p>
    <w:p w:rsidR="00A677ED" w:rsidRDefault="00A677ED">
      <w:pPr>
        <w:numPr>
          <w:ilvl w:val="0"/>
          <w:numId w:val="52"/>
        </w:numPr>
        <w:rPr>
          <w:rFonts w:ascii="Arial Unicode MS" w:hAnsi="Arial Unicode MS" w:cs="Arial Unicode MS"/>
        </w:rPr>
      </w:pPr>
      <w:r>
        <w:rPr>
          <w:rFonts w:ascii="Arial Unicode MS" w:hAnsi="Arial Unicode MS" w:cs="Arial Unicode MS"/>
          <w:sz w:val="20"/>
          <w:szCs w:val="20"/>
        </w:rPr>
        <w:t xml:space="preserve">The Struts Framework, including Tiles and the Validator Plug-in </w:t>
      </w:r>
    </w:p>
    <w:p w:rsidR="00A677ED" w:rsidRDefault="00A677ED">
      <w:pPr>
        <w:numPr>
          <w:ilvl w:val="0"/>
          <w:numId w:val="52"/>
        </w:numPr>
        <w:rPr>
          <w:rFonts w:ascii="Arial Unicode MS" w:hAnsi="Arial Unicode MS" w:cs="Arial Unicode MS"/>
        </w:rPr>
      </w:pPr>
      <w:r>
        <w:rPr>
          <w:rFonts w:ascii="Arial Unicode MS" w:hAnsi="Arial Unicode MS" w:cs="Arial Unicode MS"/>
          <w:sz w:val="20"/>
          <w:szCs w:val="20"/>
        </w:rPr>
        <w:t>Hibernate, Spring, Castor, Mapquest API</w:t>
      </w:r>
    </w:p>
    <w:p w:rsidR="00A677ED" w:rsidRDefault="00A677ED">
      <w:pPr>
        <w:numPr>
          <w:ilvl w:val="0"/>
          <w:numId w:val="52"/>
        </w:numPr>
        <w:rPr>
          <w:rFonts w:ascii="Arial Unicode MS" w:hAnsi="Arial Unicode MS" w:cs="Arial Unicode MS"/>
        </w:rPr>
      </w:pPr>
      <w:r>
        <w:rPr>
          <w:rFonts w:ascii="Arial Unicode MS" w:hAnsi="Arial Unicode MS" w:cs="Arial Unicode MS"/>
          <w:sz w:val="20"/>
          <w:szCs w:val="20"/>
        </w:rPr>
        <w:t>IBM’s Master Data Management Suite, including Entity Analytics Solutions, WebSphere Customer Center and Global Name Recognition</w:t>
      </w:r>
    </w:p>
    <w:p w:rsidR="00A677ED" w:rsidRDefault="00A677ED">
      <w:pPr>
        <w:numPr>
          <w:ilvl w:val="0"/>
          <w:numId w:val="52"/>
        </w:numPr>
        <w:spacing w:after="280" w:afterAutospacing="1"/>
        <w:rPr>
          <w:rFonts w:ascii="Arial Unicode MS" w:hAnsi="Arial Unicode MS" w:cs="Arial Unicode MS"/>
        </w:rPr>
      </w:pPr>
      <w:r>
        <w:rPr>
          <w:rFonts w:ascii="Arial Unicode MS" w:hAnsi="Arial Unicode MS" w:cs="Arial Unicode MS"/>
          <w:sz w:val="20"/>
          <w:szCs w:val="20"/>
        </w:rPr>
        <w:t>AML technologies</w:t>
      </w:r>
    </w:p>
    <w:p w:rsidR="00A677ED" w:rsidRDefault="00A677ED">
      <w:pPr>
        <w:ind w:left="720"/>
        <w:rPr>
          <w:rFonts w:ascii="Arial Unicode MS" w:hAnsi="Arial Unicode MS" w:cs="Arial Unicode MS"/>
        </w:rPr>
      </w:pPr>
      <w:r>
        <w:rPr>
          <w:rFonts w:ascii="Arial Unicode MS" w:hAnsi="Arial Unicode MS" w:cs="Arial Unicode MS"/>
          <w:sz w:val="20"/>
          <w:szCs w:val="20"/>
        </w:rPr>
        <w:t> </w:t>
      </w:r>
    </w:p>
    <w:p w:rsidR="00A677ED" w:rsidRDefault="00A677ED">
      <w:pPr>
        <w:ind w:left="720"/>
        <w:rPr>
          <w:rFonts w:ascii="Arial Unicode MS" w:hAnsi="Arial Unicode MS" w:cs="Arial Unicode MS"/>
        </w:rPr>
      </w:pPr>
      <w:r>
        <w:rPr>
          <w:rFonts w:ascii="Arial Unicode MS" w:hAnsi="Arial Unicode MS" w:cs="Arial Unicode MS"/>
          <w:b/>
          <w:bCs/>
          <w:sz w:val="20"/>
          <w:szCs w:val="20"/>
        </w:rPr>
        <w:t>Tools</w:t>
      </w:r>
    </w:p>
    <w:p w:rsidR="00A677ED" w:rsidRDefault="00A677ED">
      <w:pPr>
        <w:numPr>
          <w:ilvl w:val="0"/>
          <w:numId w:val="53"/>
        </w:numPr>
        <w:rPr>
          <w:rFonts w:ascii="Arial Unicode MS" w:hAnsi="Arial Unicode MS" w:cs="Arial Unicode MS"/>
        </w:rPr>
      </w:pPr>
      <w:r>
        <w:rPr>
          <w:rFonts w:ascii="Arial Unicode MS" w:hAnsi="Arial Unicode MS" w:cs="Arial Unicode MS"/>
          <w:sz w:val="20"/>
          <w:szCs w:val="20"/>
        </w:rPr>
        <w:t>Visual Age for Java, WebSphere Application Server, Rational</w:t>
      </w:r>
    </w:p>
    <w:p w:rsidR="00A677ED" w:rsidRDefault="00A677ED">
      <w:pPr>
        <w:numPr>
          <w:ilvl w:val="0"/>
          <w:numId w:val="53"/>
        </w:numPr>
        <w:rPr>
          <w:rFonts w:ascii="Arial Unicode MS" w:hAnsi="Arial Unicode MS" w:cs="Arial Unicode MS"/>
        </w:rPr>
      </w:pPr>
      <w:r>
        <w:rPr>
          <w:rFonts w:ascii="Arial Unicode MS" w:hAnsi="Arial Unicode MS" w:cs="Arial Unicode MS"/>
          <w:sz w:val="20"/>
          <w:szCs w:val="20"/>
        </w:rPr>
        <w:t>WebSphere Personalization Server, Microsoft Front Page, Alchemy Mindworks,</w:t>
      </w:r>
    </w:p>
    <w:p w:rsidR="00A677ED" w:rsidRDefault="00A677ED">
      <w:pPr>
        <w:numPr>
          <w:ilvl w:val="0"/>
          <w:numId w:val="53"/>
        </w:numPr>
        <w:rPr>
          <w:rFonts w:ascii="Arial Unicode MS" w:hAnsi="Arial Unicode MS" w:cs="Arial Unicode MS"/>
        </w:rPr>
      </w:pPr>
      <w:r>
        <w:rPr>
          <w:rFonts w:ascii="Arial Unicode MS" w:hAnsi="Arial Unicode MS" w:cs="Arial Unicode MS"/>
          <w:sz w:val="20"/>
          <w:szCs w:val="20"/>
        </w:rPr>
        <w:t>Ulead Photoshop, HotMedia, Applet Designer</w:t>
      </w:r>
    </w:p>
    <w:p w:rsidR="00A677ED" w:rsidRDefault="00A677ED">
      <w:pPr>
        <w:numPr>
          <w:ilvl w:val="0"/>
          <w:numId w:val="53"/>
        </w:numPr>
        <w:rPr>
          <w:rFonts w:ascii="Arial Unicode MS" w:hAnsi="Arial Unicode MS" w:cs="Arial Unicode MS"/>
        </w:rPr>
      </w:pPr>
      <w:r>
        <w:rPr>
          <w:rFonts w:ascii="Arial Unicode MS" w:hAnsi="Arial Unicode MS" w:cs="Arial Unicode MS"/>
          <w:sz w:val="20"/>
          <w:szCs w:val="20"/>
        </w:rPr>
        <w:t>Rational Application Developer, ANT, Log4J, JUnit, Cactus, Canoo</w:t>
      </w:r>
    </w:p>
    <w:p w:rsidR="00A677ED" w:rsidRDefault="00A677ED">
      <w:pPr>
        <w:numPr>
          <w:ilvl w:val="0"/>
          <w:numId w:val="53"/>
        </w:numPr>
        <w:spacing w:after="280" w:afterAutospacing="1"/>
        <w:rPr>
          <w:rFonts w:ascii="Arial Unicode MS" w:hAnsi="Arial Unicode MS" w:cs="Arial Unicode MS"/>
        </w:rPr>
      </w:pPr>
      <w:r>
        <w:rPr>
          <w:rFonts w:ascii="Arial Unicode MS" w:hAnsi="Arial Unicode MS" w:cs="Arial Unicode MS"/>
          <w:sz w:val="20"/>
          <w:szCs w:val="20"/>
        </w:rPr>
        <w:t>Rational Application Developer (RAD), Eclipse</w:t>
      </w:r>
    </w:p>
    <w:p w:rsidR="00A677ED" w:rsidRDefault="00A677ED">
      <w:pPr>
        <w:ind w:left="720"/>
        <w:rPr>
          <w:rFonts w:ascii="Arial Unicode MS" w:hAnsi="Arial Unicode MS" w:cs="Arial Unicode MS"/>
        </w:rPr>
      </w:pPr>
      <w:r>
        <w:rPr>
          <w:rFonts w:ascii="Arial Unicode MS" w:hAnsi="Arial Unicode MS" w:cs="Arial Unicode MS"/>
          <w:sz w:val="20"/>
          <w:szCs w:val="20"/>
        </w:rPr>
        <w:t> </w:t>
      </w:r>
    </w:p>
    <w:p w:rsidR="00A677ED" w:rsidRDefault="00A677ED">
      <w:pPr>
        <w:ind w:left="720"/>
        <w:rPr>
          <w:rFonts w:ascii="Arial Unicode MS" w:hAnsi="Arial Unicode MS" w:cs="Arial Unicode MS"/>
        </w:rPr>
      </w:pPr>
      <w:r>
        <w:rPr>
          <w:rFonts w:ascii="Arial Unicode MS" w:hAnsi="Arial Unicode MS" w:cs="Arial Unicode MS"/>
          <w:b/>
          <w:bCs/>
          <w:sz w:val="20"/>
          <w:szCs w:val="20"/>
        </w:rPr>
        <w:t>Other</w:t>
      </w:r>
    </w:p>
    <w:p w:rsidR="00A677ED" w:rsidRDefault="00A677ED">
      <w:pPr>
        <w:ind w:left="720"/>
        <w:rPr>
          <w:rFonts w:ascii="Arial Unicode MS" w:hAnsi="Arial Unicode MS" w:cs="Arial Unicode MS"/>
        </w:rPr>
      </w:pPr>
      <w:r>
        <w:rPr>
          <w:rFonts w:ascii="Arial Unicode MS" w:hAnsi="Arial Unicode MS" w:cs="Arial Unicode MS"/>
          <w:sz w:val="20"/>
          <w:szCs w:val="20"/>
        </w:rPr>
        <w:t>Curriculum Development for IT, Technical Writing, Technical Documentation</w:t>
      </w:r>
    </w:p>
    <w:p w:rsidR="00A677ED" w:rsidRDefault="00A677ED">
      <w:pPr>
        <w:ind w:left="720"/>
        <w:rPr>
          <w:rFonts w:ascii="Arial Unicode MS" w:hAnsi="Arial Unicode MS" w:cs="Arial Unicode MS"/>
        </w:rPr>
      </w:pPr>
      <w:r>
        <w:rPr>
          <w:rFonts w:ascii="Arial Unicode MS" w:hAnsi="Arial Unicode MS" w:cs="Arial Unicode MS"/>
          <w:sz w:val="20"/>
          <w:szCs w:val="20"/>
        </w:rPr>
        <w:t> </w:t>
      </w:r>
    </w:p>
    <w:p w:rsidR="00A677ED" w:rsidRDefault="00A677ED">
      <w:pPr>
        <w:ind w:left="720"/>
        <w:rPr>
          <w:rFonts w:ascii="Arial Unicode MS" w:hAnsi="Arial Unicode MS" w:cs="Arial Unicode MS"/>
        </w:rPr>
      </w:pPr>
      <w:r>
        <w:rPr>
          <w:rFonts w:ascii="Arial Unicode MS" w:hAnsi="Arial Unicode MS" w:cs="Arial Unicode MS"/>
          <w:sz w:val="20"/>
          <w:szCs w:val="20"/>
        </w:rPr>
        <w:t> </w:t>
      </w:r>
    </w:p>
    <w:p w:rsidR="00A677ED" w:rsidRDefault="00A677ED">
      <w:pPr>
        <w:rPr>
          <w:rFonts w:ascii="Arial Unicode MS" w:hAnsi="Arial Unicode MS" w:cs="Arial Unicode MS"/>
        </w:rPr>
      </w:pPr>
      <w:r>
        <w:rPr>
          <w:rFonts w:ascii="Arial Unicode MS" w:hAnsi="Arial Unicode MS" w:cs="Arial Unicode MS"/>
          <w:b/>
          <w:bCs/>
          <w:color w:val="000000"/>
          <w:sz w:val="20"/>
          <w:szCs w:val="20"/>
          <w:u w:val="single"/>
        </w:rPr>
        <w:t>The following is a partial listing of the courses Cameron is certified to teach for IBM:</w:t>
      </w:r>
    </w:p>
    <w:p w:rsidR="00A677ED" w:rsidRDefault="00A677ED">
      <w:pPr>
        <w:rPr>
          <w:rFonts w:ascii="Arial Unicode MS" w:hAnsi="Arial Unicode MS" w:cs="Arial Unicode MS"/>
        </w:rPr>
      </w:pPr>
      <w:r>
        <w:rPr>
          <w:rFonts w:ascii="Arial Unicode MS" w:hAnsi="Arial Unicode MS" w:cs="Arial Unicode MS"/>
          <w:color w:val="000000"/>
          <w:sz w:val="20"/>
          <w:szCs w:val="20"/>
        </w:rPr>
        <w:t> </w:t>
      </w:r>
    </w:p>
    <w:p w:rsidR="00A677ED" w:rsidRDefault="00A677ED">
      <w:pPr>
        <w:rPr>
          <w:rFonts w:ascii="Arial Unicode MS" w:hAnsi="Arial Unicode MS" w:cs="Arial Unicode MS"/>
        </w:rPr>
      </w:pPr>
      <w:r>
        <w:rPr>
          <w:rFonts w:ascii="Arial Unicode MS" w:hAnsi="Arial Unicode MS" w:cs="Arial Unicode MS"/>
          <w:b/>
          <w:bCs/>
          <w:sz w:val="20"/>
          <w:szCs w:val="20"/>
        </w:rPr>
        <w:t>WebSphere Portal Server Development and Administration</w:t>
      </w:r>
      <w:r>
        <w:rPr>
          <w:rFonts w:ascii="Arial Unicode MS" w:hAnsi="Arial Unicode MS" w:cs="Arial Unicode MS"/>
          <w:sz w:val="20"/>
          <w:szCs w:val="20"/>
        </w:rPr>
        <w:t xml:space="preserve"> </w:t>
      </w:r>
    </w:p>
    <w:p w:rsidR="00A677ED" w:rsidRDefault="00A677ED">
      <w:pPr>
        <w:numPr>
          <w:ilvl w:val="0"/>
          <w:numId w:val="54"/>
        </w:numPr>
        <w:rPr>
          <w:rFonts w:ascii="Arial Unicode MS" w:hAnsi="Arial Unicode MS" w:cs="Arial Unicode MS"/>
        </w:rPr>
      </w:pPr>
      <w:r>
        <w:rPr>
          <w:rFonts w:ascii="Arial Unicode MS" w:hAnsi="Arial Unicode MS" w:cs="Arial Unicode MS"/>
          <w:color w:val="000000"/>
          <w:sz w:val="20"/>
          <w:szCs w:val="20"/>
        </w:rPr>
        <w:t xml:space="preserve">Skills taught include product installation, content management strategies, administration using the XML Access tool, and collaborative computing using Lotus Sametime, QuickPlace and the Domino Application Server </w:t>
      </w:r>
    </w:p>
    <w:p w:rsidR="00A677ED" w:rsidRDefault="00A677ED">
      <w:pPr>
        <w:numPr>
          <w:ilvl w:val="0"/>
          <w:numId w:val="54"/>
        </w:numPr>
        <w:spacing w:after="280" w:afterAutospacing="1"/>
        <w:rPr>
          <w:rFonts w:ascii="Arial Unicode MS" w:hAnsi="Arial Unicode MS" w:cs="Arial Unicode MS"/>
        </w:rPr>
      </w:pPr>
      <w:r>
        <w:rPr>
          <w:rFonts w:ascii="Arial Unicode MS" w:hAnsi="Arial Unicode MS" w:cs="Arial Unicode MS"/>
          <w:color w:val="000000"/>
          <w:sz w:val="20"/>
          <w:szCs w:val="20"/>
        </w:rPr>
        <w:t xml:space="preserve">Recently delivered this course to Lotus/Domino developers in Westford, MA </w:t>
      </w:r>
    </w:p>
    <w:p w:rsidR="00A677ED" w:rsidRDefault="00A677ED">
      <w:pPr>
        <w:rPr>
          <w:rFonts w:ascii="Arial Unicode MS" w:hAnsi="Arial Unicode MS" w:cs="Arial Unicode MS"/>
        </w:rPr>
      </w:pPr>
      <w:r>
        <w:rPr>
          <w:rFonts w:ascii="Arial Unicode MS" w:hAnsi="Arial Unicode MS" w:cs="Arial Unicode MS"/>
          <w:b/>
          <w:bCs/>
          <w:sz w:val="20"/>
          <w:szCs w:val="20"/>
        </w:rPr>
        <w:t>Developing Web Services using Rational Application Developer</w:t>
      </w:r>
      <w:r>
        <w:rPr>
          <w:rFonts w:ascii="Arial Unicode MS" w:hAnsi="Arial Unicode MS" w:cs="Arial Unicode MS"/>
          <w:sz w:val="20"/>
          <w:szCs w:val="20"/>
        </w:rPr>
        <w:t xml:space="preserve"> </w:t>
      </w:r>
    </w:p>
    <w:p w:rsidR="00A677ED" w:rsidRDefault="00A677ED">
      <w:pPr>
        <w:numPr>
          <w:ilvl w:val="0"/>
          <w:numId w:val="55"/>
        </w:numPr>
        <w:rPr>
          <w:rFonts w:ascii="Arial Unicode MS" w:hAnsi="Arial Unicode MS" w:cs="Arial Unicode MS"/>
        </w:rPr>
      </w:pPr>
      <w:r>
        <w:rPr>
          <w:rFonts w:ascii="Arial Unicode MS" w:hAnsi="Arial Unicode MS" w:cs="Arial Unicode MS"/>
          <w:color w:val="000000"/>
          <w:sz w:val="20"/>
          <w:szCs w:val="20"/>
        </w:rPr>
        <w:t xml:space="preserve">This course explores the built in support Rational provides for creating, testing and publishing Web Services </w:t>
      </w:r>
    </w:p>
    <w:p w:rsidR="00A677ED" w:rsidRDefault="00A677ED">
      <w:pPr>
        <w:numPr>
          <w:ilvl w:val="0"/>
          <w:numId w:val="55"/>
        </w:numPr>
        <w:spacing w:after="280" w:afterAutospacing="1"/>
        <w:rPr>
          <w:rFonts w:ascii="Arial Unicode MS" w:hAnsi="Arial Unicode MS" w:cs="Arial Unicode MS"/>
        </w:rPr>
      </w:pPr>
      <w:r>
        <w:rPr>
          <w:rFonts w:ascii="Arial Unicode MS" w:hAnsi="Arial Unicode MS" w:cs="Arial Unicode MS"/>
          <w:color w:val="000000"/>
          <w:sz w:val="20"/>
          <w:szCs w:val="20"/>
        </w:rPr>
        <w:t xml:space="preserve">Topics include: using Apache SOAP, UDDI, EJBs and WSDL </w:t>
      </w:r>
    </w:p>
    <w:p w:rsidR="00A677ED" w:rsidRDefault="00A677ED">
      <w:pPr>
        <w:rPr>
          <w:rFonts w:ascii="Arial Unicode MS" w:hAnsi="Arial Unicode MS" w:cs="Arial Unicode MS"/>
        </w:rPr>
      </w:pPr>
      <w:r>
        <w:rPr>
          <w:rFonts w:ascii="Arial Unicode MS" w:hAnsi="Arial Unicode MS" w:cs="Arial Unicode MS"/>
          <w:b/>
          <w:bCs/>
          <w:sz w:val="20"/>
          <w:szCs w:val="20"/>
        </w:rPr>
        <w:t>Administration of the WebSphere Application Server</w:t>
      </w:r>
      <w:r>
        <w:rPr>
          <w:rFonts w:ascii="Arial Unicode MS" w:hAnsi="Arial Unicode MS" w:cs="Arial Unicode MS"/>
          <w:sz w:val="20"/>
          <w:szCs w:val="20"/>
        </w:rPr>
        <w:t xml:space="preserve"> </w:t>
      </w:r>
    </w:p>
    <w:p w:rsidR="00A677ED" w:rsidRDefault="00A677ED">
      <w:pPr>
        <w:numPr>
          <w:ilvl w:val="0"/>
          <w:numId w:val="56"/>
        </w:numPr>
        <w:rPr>
          <w:rFonts w:ascii="Arial Unicode MS" w:hAnsi="Arial Unicode MS" w:cs="Arial Unicode MS"/>
        </w:rPr>
      </w:pPr>
      <w:r>
        <w:rPr>
          <w:rFonts w:ascii="Arial Unicode MS" w:hAnsi="Arial Unicode MS" w:cs="Arial Unicode MS"/>
          <w:color w:val="000000"/>
          <w:sz w:val="20"/>
          <w:szCs w:val="20"/>
        </w:rPr>
        <w:t xml:space="preserve">Enterprise application deployment, workload management, implementing security and monitoring performance are just some of the topics delivered in this challenging five day course </w:t>
      </w:r>
    </w:p>
    <w:p w:rsidR="00A677ED" w:rsidRDefault="00A677ED">
      <w:pPr>
        <w:numPr>
          <w:ilvl w:val="0"/>
          <w:numId w:val="56"/>
        </w:numPr>
        <w:rPr>
          <w:rFonts w:ascii="Arial Unicode MS" w:hAnsi="Arial Unicode MS" w:cs="Arial Unicode MS"/>
        </w:rPr>
      </w:pPr>
      <w:r>
        <w:rPr>
          <w:rFonts w:ascii="Arial Unicode MS" w:hAnsi="Arial Unicode MS" w:cs="Arial Unicode MS"/>
          <w:color w:val="000000"/>
          <w:sz w:val="20"/>
          <w:szCs w:val="20"/>
        </w:rPr>
        <w:t xml:space="preserve">While exercises and labs are all performed on Windows NT/2000 machines, small mention is made of commands and differences between Windows and AIX implementations of the Application Server </w:t>
      </w:r>
      <w:r>
        <w:rPr>
          <w:rFonts w:ascii="Arial Unicode MS" w:hAnsi="Arial Unicode MS" w:cs="Arial Unicode MS"/>
          <w:lang w:val="en-US"/>
        </w:rPr>
        <w:br/>
      </w:r>
    </w:p>
    <w:p w:rsidR="00A677ED" w:rsidRDefault="00A677ED">
      <w:pPr>
        <w:rPr>
          <w:rFonts w:ascii="Arial Unicode MS" w:hAnsi="Arial Unicode MS" w:cs="Arial Unicode MS"/>
        </w:rPr>
      </w:pPr>
      <w:r>
        <w:rPr>
          <w:rFonts w:ascii="Arial Unicode MS" w:hAnsi="Arial Unicode MS" w:cs="Arial Unicode MS"/>
          <w:b/>
          <w:bCs/>
          <w:sz w:val="20"/>
          <w:szCs w:val="20"/>
        </w:rPr>
        <w:t>EJB Development using Rational Application Developer</w:t>
      </w:r>
      <w:r>
        <w:rPr>
          <w:rFonts w:ascii="Arial Unicode MS" w:hAnsi="Arial Unicode MS" w:cs="Arial Unicode MS"/>
          <w:sz w:val="20"/>
          <w:szCs w:val="20"/>
        </w:rPr>
        <w:t xml:space="preserve"> </w:t>
      </w:r>
    </w:p>
    <w:p w:rsidR="00A677ED" w:rsidRDefault="00A677ED">
      <w:pPr>
        <w:numPr>
          <w:ilvl w:val="0"/>
          <w:numId w:val="57"/>
        </w:numPr>
        <w:spacing w:after="280" w:afterAutospacing="1"/>
        <w:rPr>
          <w:rFonts w:ascii="Arial Unicode MS" w:hAnsi="Arial Unicode MS" w:cs="Arial Unicode MS"/>
        </w:rPr>
      </w:pPr>
      <w:r>
        <w:rPr>
          <w:rFonts w:ascii="Arial Unicode MS" w:hAnsi="Arial Unicode MS" w:cs="Arial Unicode MS"/>
          <w:color w:val="000000"/>
          <w:sz w:val="20"/>
          <w:szCs w:val="20"/>
        </w:rPr>
        <w:t xml:space="preserve">Students develop session beans, and integrate both container managed and bean managed persistence EJBs into a previously designed Servlet and JSP based application </w:t>
      </w:r>
    </w:p>
    <w:p w:rsidR="00A677ED" w:rsidRDefault="00A677ED">
      <w:pPr>
        <w:rPr>
          <w:rFonts w:ascii="Arial Unicode MS" w:hAnsi="Arial Unicode MS" w:cs="Arial Unicode MS"/>
        </w:rPr>
      </w:pPr>
      <w:r>
        <w:rPr>
          <w:rFonts w:ascii="Arial Unicode MS" w:hAnsi="Arial Unicode MS" w:cs="Arial Unicode MS"/>
          <w:b/>
          <w:bCs/>
          <w:sz w:val="20"/>
          <w:szCs w:val="20"/>
        </w:rPr>
        <w:t>Servlet and JSP Development using Rational Application Developer</w:t>
      </w:r>
      <w:r>
        <w:rPr>
          <w:rFonts w:ascii="Arial Unicode MS" w:hAnsi="Arial Unicode MS" w:cs="Arial Unicode MS"/>
          <w:sz w:val="20"/>
          <w:szCs w:val="20"/>
        </w:rPr>
        <w:t xml:space="preserve"> </w:t>
      </w:r>
    </w:p>
    <w:p w:rsidR="00A677ED" w:rsidRDefault="00A677ED">
      <w:pPr>
        <w:numPr>
          <w:ilvl w:val="0"/>
          <w:numId w:val="58"/>
        </w:numPr>
        <w:rPr>
          <w:rFonts w:ascii="Arial Unicode MS" w:hAnsi="Arial Unicode MS" w:cs="Arial Unicode MS"/>
        </w:rPr>
      </w:pPr>
      <w:r>
        <w:rPr>
          <w:rFonts w:ascii="Arial Unicode MS" w:hAnsi="Arial Unicode MS" w:cs="Arial Unicode MS"/>
          <w:color w:val="000000"/>
          <w:sz w:val="20"/>
          <w:szCs w:val="20"/>
        </w:rPr>
        <w:t xml:space="preserve">Along with traditional Servlet and JSP development, students are introduced to many advanced topics including custom tags, servlet filtering and various Java EE design patterns </w:t>
      </w:r>
    </w:p>
    <w:p w:rsidR="00A677ED" w:rsidRDefault="00A677ED">
      <w:pPr>
        <w:numPr>
          <w:ilvl w:val="0"/>
          <w:numId w:val="58"/>
        </w:numPr>
        <w:spacing w:after="280" w:afterAutospacing="1"/>
        <w:rPr>
          <w:rFonts w:ascii="Arial Unicode MS" w:hAnsi="Arial Unicode MS" w:cs="Arial Unicode MS"/>
        </w:rPr>
      </w:pPr>
      <w:r>
        <w:rPr>
          <w:rFonts w:ascii="Arial Unicode MS" w:hAnsi="Arial Unicode MS" w:cs="Arial Unicode MS"/>
          <w:color w:val="000000"/>
          <w:sz w:val="20"/>
          <w:szCs w:val="20"/>
        </w:rPr>
        <w:t xml:space="preserve">Was given the privilege to provide the first European delivery of this course in Dublin, in September of 2001 </w:t>
      </w:r>
    </w:p>
    <w:p w:rsidR="00A677ED" w:rsidRDefault="00A677ED">
      <w:pPr>
        <w:rPr>
          <w:rFonts w:ascii="Arial Unicode MS" w:hAnsi="Arial Unicode MS" w:cs="Arial Unicode MS"/>
        </w:rPr>
      </w:pPr>
      <w:r>
        <w:rPr>
          <w:rFonts w:ascii="Arial Unicode MS" w:hAnsi="Arial Unicode MS" w:cs="Arial Unicode MS"/>
          <w:b/>
          <w:bCs/>
          <w:sz w:val="20"/>
          <w:szCs w:val="20"/>
        </w:rPr>
        <w:t>Administration of the Secureway Directory Server: LDAP</w:t>
      </w:r>
      <w:r>
        <w:rPr>
          <w:rFonts w:ascii="Arial Unicode MS" w:hAnsi="Arial Unicode MS" w:cs="Arial Unicode MS"/>
          <w:sz w:val="20"/>
          <w:szCs w:val="20"/>
        </w:rPr>
        <w:t xml:space="preserve"> </w:t>
      </w:r>
    </w:p>
    <w:p w:rsidR="00A677ED" w:rsidRDefault="00A677ED">
      <w:pPr>
        <w:numPr>
          <w:ilvl w:val="0"/>
          <w:numId w:val="59"/>
        </w:numPr>
        <w:rPr>
          <w:rFonts w:ascii="Arial Unicode MS" w:hAnsi="Arial Unicode MS" w:cs="Arial Unicode MS"/>
        </w:rPr>
      </w:pPr>
      <w:r>
        <w:rPr>
          <w:rFonts w:ascii="Arial Unicode MS" w:hAnsi="Arial Unicode MS" w:cs="Arial Unicode MS"/>
          <w:color w:val="000000"/>
          <w:sz w:val="20"/>
          <w:szCs w:val="20"/>
        </w:rPr>
        <w:t xml:space="preserve">This course explores the fundamentals of the lightweight directory access protocol, and administration of the IBM LDAP server </w:t>
      </w:r>
    </w:p>
    <w:p w:rsidR="00A677ED" w:rsidRDefault="00A677ED">
      <w:pPr>
        <w:numPr>
          <w:ilvl w:val="0"/>
          <w:numId w:val="59"/>
        </w:numPr>
        <w:spacing w:after="280" w:afterAutospacing="1"/>
        <w:rPr>
          <w:rFonts w:ascii="Arial Unicode MS" w:hAnsi="Arial Unicode MS" w:cs="Arial Unicode MS"/>
        </w:rPr>
      </w:pPr>
      <w:r>
        <w:rPr>
          <w:rFonts w:ascii="Arial Unicode MS" w:hAnsi="Arial Unicode MS" w:cs="Arial Unicode MS"/>
          <w:color w:val="000000"/>
          <w:sz w:val="20"/>
          <w:szCs w:val="20"/>
        </w:rPr>
        <w:t xml:space="preserve">In 2001, was one of only three instructors certified for course delivery </w:t>
      </w:r>
    </w:p>
    <w:p w:rsidR="00A677ED" w:rsidRDefault="00A677ED">
      <w:pPr>
        <w:ind w:left="720"/>
        <w:rPr>
          <w:rFonts w:ascii="Arial Unicode MS" w:hAnsi="Arial Unicode MS" w:cs="Arial Unicode MS"/>
        </w:rPr>
      </w:pPr>
      <w:r>
        <w:rPr>
          <w:rFonts w:ascii="Arial Unicode MS" w:hAnsi="Arial Unicode MS" w:cs="Arial Unicode MS"/>
          <w:color w:val="000000"/>
          <w:sz w:val="20"/>
          <w:szCs w:val="20"/>
        </w:rPr>
        <w:t> </w:t>
      </w:r>
    </w:p>
    <w:p w:rsidR="00A677ED" w:rsidRDefault="00A677ED">
      <w:pPr>
        <w:rPr>
          <w:rFonts w:ascii="Arial Unicode MS" w:hAnsi="Arial Unicode MS" w:cs="Arial Unicode MS"/>
        </w:rPr>
      </w:pPr>
      <w:r>
        <w:rPr>
          <w:rFonts w:ascii="Arial Unicode MS" w:hAnsi="Arial Unicode MS" w:cs="Arial Unicode MS"/>
          <w:b/>
          <w:bCs/>
          <w:sz w:val="20"/>
          <w:szCs w:val="20"/>
        </w:rPr>
        <w:t xml:space="preserve">Other courses IBM Global Services has certified Cameron to teach include: </w:t>
      </w:r>
    </w:p>
    <w:p w:rsidR="00A677ED" w:rsidRDefault="00A677ED">
      <w:pPr>
        <w:numPr>
          <w:ilvl w:val="0"/>
          <w:numId w:val="60"/>
        </w:numPr>
        <w:rPr>
          <w:rFonts w:ascii="Arial Unicode MS" w:hAnsi="Arial Unicode MS" w:cs="Arial Unicode MS"/>
        </w:rPr>
      </w:pPr>
      <w:r>
        <w:rPr>
          <w:rFonts w:ascii="Arial Unicode MS" w:hAnsi="Arial Unicode MS" w:cs="Arial Unicode MS"/>
          <w:sz w:val="20"/>
          <w:szCs w:val="20"/>
        </w:rPr>
        <w:t xml:space="preserve">WebSphere Personalization </w:t>
      </w:r>
    </w:p>
    <w:p w:rsidR="00A677ED" w:rsidRDefault="00A677ED">
      <w:pPr>
        <w:numPr>
          <w:ilvl w:val="0"/>
          <w:numId w:val="60"/>
        </w:numPr>
        <w:rPr>
          <w:rFonts w:ascii="Arial Unicode MS" w:hAnsi="Arial Unicode MS" w:cs="Arial Unicode MS"/>
        </w:rPr>
      </w:pPr>
      <w:r>
        <w:rPr>
          <w:rFonts w:ascii="Arial Unicode MS" w:hAnsi="Arial Unicode MS" w:cs="Arial Unicode MS"/>
          <w:sz w:val="20"/>
          <w:szCs w:val="20"/>
        </w:rPr>
        <w:t xml:space="preserve">All VisualAge for Java development courses </w:t>
      </w:r>
    </w:p>
    <w:p w:rsidR="00A677ED" w:rsidRDefault="00A677ED">
      <w:pPr>
        <w:numPr>
          <w:ilvl w:val="0"/>
          <w:numId w:val="60"/>
        </w:numPr>
        <w:spacing w:after="280" w:afterAutospacing="1"/>
        <w:rPr>
          <w:rFonts w:ascii="Arial Unicode MS" w:hAnsi="Arial Unicode MS" w:cs="Arial Unicode MS"/>
        </w:rPr>
      </w:pPr>
      <w:r>
        <w:rPr>
          <w:rFonts w:ascii="Arial Unicode MS" w:hAnsi="Arial Unicode MS" w:cs="Arial Unicode MS"/>
          <w:sz w:val="20"/>
          <w:szCs w:val="20"/>
        </w:rPr>
        <w:t xml:space="preserve">All Java based programming courses </w:t>
      </w:r>
    </w:p>
    <w:sectPr w:rsidR="00A677ED" w:rsidSect="00A677ED">
      <w:pgSz w:w="12240" w:h="15840"/>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Unicode MS">
    <w:altName w:val="Arial"/>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tplc="7ADCC10C">
      <w:start w:val="1"/>
      <w:numFmt w:val="bullet"/>
      <w:lvlText w:val=""/>
      <w:lvlJc w:val="left"/>
      <w:pPr>
        <w:tabs>
          <w:tab w:val="num" w:pos="720"/>
        </w:tabs>
        <w:ind w:left="720" w:hanging="360"/>
      </w:pPr>
      <w:rPr>
        <w:rFonts w:ascii="Symbol" w:hAnsi="Symbol"/>
      </w:rPr>
    </w:lvl>
    <w:lvl w:ilvl="1" w:tplc="5EFC60D6">
      <w:start w:val="1"/>
      <w:numFmt w:val="bullet"/>
      <w:lvlText w:val="o"/>
      <w:lvlJc w:val="left"/>
      <w:pPr>
        <w:tabs>
          <w:tab w:val="num" w:pos="1440"/>
        </w:tabs>
        <w:ind w:left="1440" w:hanging="360"/>
      </w:pPr>
      <w:rPr>
        <w:rFonts w:ascii="Courier New" w:hAnsi="Courier New"/>
      </w:rPr>
    </w:lvl>
    <w:lvl w:ilvl="2" w:tplc="8DC0A730">
      <w:start w:val="1"/>
      <w:numFmt w:val="bullet"/>
      <w:lvlText w:val=""/>
      <w:lvlJc w:val="left"/>
      <w:pPr>
        <w:tabs>
          <w:tab w:val="num" w:pos="2160"/>
        </w:tabs>
        <w:ind w:left="2160" w:hanging="360"/>
      </w:pPr>
      <w:rPr>
        <w:rFonts w:ascii="Wingdings" w:hAnsi="Wingdings" w:cs="Wingdings"/>
      </w:rPr>
    </w:lvl>
    <w:lvl w:ilvl="3" w:tplc="6B5C4220">
      <w:start w:val="1"/>
      <w:numFmt w:val="bullet"/>
      <w:lvlText w:val=""/>
      <w:lvlJc w:val="left"/>
      <w:pPr>
        <w:tabs>
          <w:tab w:val="num" w:pos="2880"/>
        </w:tabs>
        <w:ind w:left="2880" w:hanging="360"/>
      </w:pPr>
      <w:rPr>
        <w:rFonts w:ascii="Symbol" w:hAnsi="Symbol" w:cs="Symbol"/>
      </w:rPr>
    </w:lvl>
    <w:lvl w:ilvl="4" w:tplc="1152E952">
      <w:start w:val="1"/>
      <w:numFmt w:val="bullet"/>
      <w:lvlText w:val="o"/>
      <w:lvlJc w:val="left"/>
      <w:pPr>
        <w:tabs>
          <w:tab w:val="num" w:pos="3600"/>
        </w:tabs>
        <w:ind w:left="3600" w:hanging="360"/>
      </w:pPr>
      <w:rPr>
        <w:rFonts w:ascii="Courier New" w:hAnsi="Courier New" w:cs="Courier New"/>
      </w:rPr>
    </w:lvl>
    <w:lvl w:ilvl="5" w:tplc="7974EE08">
      <w:start w:val="1"/>
      <w:numFmt w:val="bullet"/>
      <w:lvlText w:val=""/>
      <w:lvlJc w:val="left"/>
      <w:pPr>
        <w:tabs>
          <w:tab w:val="num" w:pos="4320"/>
        </w:tabs>
        <w:ind w:left="4320" w:hanging="360"/>
      </w:pPr>
      <w:rPr>
        <w:rFonts w:ascii="Wingdings" w:hAnsi="Wingdings" w:cs="Wingdings"/>
      </w:rPr>
    </w:lvl>
    <w:lvl w:ilvl="6" w:tplc="530AFB28">
      <w:start w:val="1"/>
      <w:numFmt w:val="bullet"/>
      <w:lvlText w:val=""/>
      <w:lvlJc w:val="left"/>
      <w:pPr>
        <w:tabs>
          <w:tab w:val="num" w:pos="5040"/>
        </w:tabs>
        <w:ind w:left="5040" w:hanging="360"/>
      </w:pPr>
      <w:rPr>
        <w:rFonts w:ascii="Symbol" w:hAnsi="Symbol" w:cs="Symbol"/>
      </w:rPr>
    </w:lvl>
    <w:lvl w:ilvl="7" w:tplc="EF54E812">
      <w:start w:val="1"/>
      <w:numFmt w:val="bullet"/>
      <w:lvlText w:val="o"/>
      <w:lvlJc w:val="left"/>
      <w:pPr>
        <w:tabs>
          <w:tab w:val="num" w:pos="5760"/>
        </w:tabs>
        <w:ind w:left="5760" w:hanging="360"/>
      </w:pPr>
      <w:rPr>
        <w:rFonts w:ascii="Courier New" w:hAnsi="Courier New" w:cs="Courier New"/>
      </w:rPr>
    </w:lvl>
    <w:lvl w:ilvl="8" w:tplc="AA54DAF4">
      <w:start w:val="1"/>
      <w:numFmt w:val="bullet"/>
      <w:lvlText w:val=""/>
      <w:lvlJc w:val="left"/>
      <w:pPr>
        <w:tabs>
          <w:tab w:val="num" w:pos="6480"/>
        </w:tabs>
        <w:ind w:left="6480" w:hanging="360"/>
      </w:pPr>
      <w:rPr>
        <w:rFonts w:ascii="Wingdings" w:hAnsi="Wingdings" w:cs="Wingdings"/>
      </w:rPr>
    </w:lvl>
  </w:abstractNum>
  <w:abstractNum w:abstractNumId="1">
    <w:nsid w:val="00000002"/>
    <w:multiLevelType w:val="hybridMultilevel"/>
    <w:tmpl w:val="00000002"/>
    <w:lvl w:ilvl="0" w:tplc="5BECD71C">
      <w:start w:val="1"/>
      <w:numFmt w:val="bullet"/>
      <w:lvlText w:val=""/>
      <w:lvlJc w:val="left"/>
      <w:pPr>
        <w:tabs>
          <w:tab w:val="num" w:pos="720"/>
        </w:tabs>
        <w:ind w:left="720" w:hanging="360"/>
      </w:pPr>
      <w:rPr>
        <w:rFonts w:ascii="Symbol" w:hAnsi="Symbol" w:cs="Symbol"/>
      </w:rPr>
    </w:lvl>
    <w:lvl w:ilvl="1" w:tplc="FA52DBFC">
      <w:start w:val="1"/>
      <w:numFmt w:val="bullet"/>
      <w:lvlText w:val="o"/>
      <w:lvlJc w:val="left"/>
      <w:pPr>
        <w:tabs>
          <w:tab w:val="num" w:pos="1440"/>
        </w:tabs>
        <w:ind w:left="1440" w:hanging="360"/>
      </w:pPr>
      <w:rPr>
        <w:rFonts w:ascii="Courier New" w:hAnsi="Courier New" w:cs="Courier New"/>
      </w:rPr>
    </w:lvl>
    <w:lvl w:ilvl="2" w:tplc="CEDC6ADA">
      <w:start w:val="1"/>
      <w:numFmt w:val="bullet"/>
      <w:lvlText w:val=""/>
      <w:lvlJc w:val="left"/>
      <w:pPr>
        <w:tabs>
          <w:tab w:val="num" w:pos="2160"/>
        </w:tabs>
        <w:ind w:left="2160" w:hanging="360"/>
      </w:pPr>
      <w:rPr>
        <w:rFonts w:ascii="Wingdings" w:hAnsi="Wingdings" w:cs="Wingdings"/>
      </w:rPr>
    </w:lvl>
    <w:lvl w:ilvl="3" w:tplc="C57EEA58">
      <w:start w:val="1"/>
      <w:numFmt w:val="bullet"/>
      <w:lvlText w:val=""/>
      <w:lvlJc w:val="left"/>
      <w:pPr>
        <w:tabs>
          <w:tab w:val="num" w:pos="2880"/>
        </w:tabs>
        <w:ind w:left="2880" w:hanging="360"/>
      </w:pPr>
      <w:rPr>
        <w:rFonts w:ascii="Symbol" w:hAnsi="Symbol" w:cs="Symbol"/>
      </w:rPr>
    </w:lvl>
    <w:lvl w:ilvl="4" w:tplc="ECC613EE">
      <w:start w:val="1"/>
      <w:numFmt w:val="bullet"/>
      <w:lvlText w:val="o"/>
      <w:lvlJc w:val="left"/>
      <w:pPr>
        <w:tabs>
          <w:tab w:val="num" w:pos="3600"/>
        </w:tabs>
        <w:ind w:left="3600" w:hanging="360"/>
      </w:pPr>
      <w:rPr>
        <w:rFonts w:ascii="Courier New" w:hAnsi="Courier New" w:cs="Courier New"/>
      </w:rPr>
    </w:lvl>
    <w:lvl w:ilvl="5" w:tplc="F3FEE32A">
      <w:start w:val="1"/>
      <w:numFmt w:val="bullet"/>
      <w:lvlText w:val=""/>
      <w:lvlJc w:val="left"/>
      <w:pPr>
        <w:tabs>
          <w:tab w:val="num" w:pos="4320"/>
        </w:tabs>
        <w:ind w:left="4320" w:hanging="360"/>
      </w:pPr>
      <w:rPr>
        <w:rFonts w:ascii="Wingdings" w:hAnsi="Wingdings" w:cs="Wingdings"/>
      </w:rPr>
    </w:lvl>
    <w:lvl w:ilvl="6" w:tplc="410E0E98">
      <w:start w:val="1"/>
      <w:numFmt w:val="bullet"/>
      <w:lvlText w:val=""/>
      <w:lvlJc w:val="left"/>
      <w:pPr>
        <w:tabs>
          <w:tab w:val="num" w:pos="5040"/>
        </w:tabs>
        <w:ind w:left="5040" w:hanging="360"/>
      </w:pPr>
      <w:rPr>
        <w:rFonts w:ascii="Symbol" w:hAnsi="Symbol" w:cs="Symbol"/>
      </w:rPr>
    </w:lvl>
    <w:lvl w:ilvl="7" w:tplc="5C686C74">
      <w:start w:val="1"/>
      <w:numFmt w:val="bullet"/>
      <w:lvlText w:val="o"/>
      <w:lvlJc w:val="left"/>
      <w:pPr>
        <w:tabs>
          <w:tab w:val="num" w:pos="5760"/>
        </w:tabs>
        <w:ind w:left="5760" w:hanging="360"/>
      </w:pPr>
      <w:rPr>
        <w:rFonts w:ascii="Courier New" w:hAnsi="Courier New" w:cs="Courier New"/>
      </w:rPr>
    </w:lvl>
    <w:lvl w:ilvl="8" w:tplc="3D44CB78">
      <w:start w:val="1"/>
      <w:numFmt w:val="bullet"/>
      <w:lvlText w:val=""/>
      <w:lvlJc w:val="left"/>
      <w:pPr>
        <w:tabs>
          <w:tab w:val="num" w:pos="6480"/>
        </w:tabs>
        <w:ind w:left="6480" w:hanging="360"/>
      </w:pPr>
      <w:rPr>
        <w:rFonts w:ascii="Wingdings" w:hAnsi="Wingdings" w:cs="Wingdings"/>
      </w:rPr>
    </w:lvl>
  </w:abstractNum>
  <w:abstractNum w:abstractNumId="2">
    <w:nsid w:val="00000003"/>
    <w:multiLevelType w:val="hybridMultilevel"/>
    <w:tmpl w:val="00000003"/>
    <w:lvl w:ilvl="0" w:tplc="445CF13C">
      <w:start w:val="1"/>
      <w:numFmt w:val="bullet"/>
      <w:lvlText w:val=""/>
      <w:lvlJc w:val="left"/>
      <w:pPr>
        <w:tabs>
          <w:tab w:val="num" w:pos="720"/>
        </w:tabs>
        <w:ind w:left="720" w:hanging="360"/>
      </w:pPr>
      <w:rPr>
        <w:rFonts w:ascii="Symbol" w:hAnsi="Symbol" w:cs="Symbol"/>
      </w:rPr>
    </w:lvl>
    <w:lvl w:ilvl="1" w:tplc="40B0F0F8">
      <w:start w:val="1"/>
      <w:numFmt w:val="bullet"/>
      <w:lvlText w:val="o"/>
      <w:lvlJc w:val="left"/>
      <w:pPr>
        <w:tabs>
          <w:tab w:val="num" w:pos="1440"/>
        </w:tabs>
        <w:ind w:left="1440" w:hanging="360"/>
      </w:pPr>
      <w:rPr>
        <w:rFonts w:ascii="Courier New" w:hAnsi="Courier New" w:cs="Courier New"/>
      </w:rPr>
    </w:lvl>
    <w:lvl w:ilvl="2" w:tplc="187CD302">
      <w:start w:val="1"/>
      <w:numFmt w:val="bullet"/>
      <w:lvlText w:val=""/>
      <w:lvlJc w:val="left"/>
      <w:pPr>
        <w:tabs>
          <w:tab w:val="num" w:pos="2160"/>
        </w:tabs>
        <w:ind w:left="2160" w:hanging="360"/>
      </w:pPr>
      <w:rPr>
        <w:rFonts w:ascii="Wingdings" w:hAnsi="Wingdings" w:cs="Wingdings"/>
      </w:rPr>
    </w:lvl>
    <w:lvl w:ilvl="3" w:tplc="99561FE6">
      <w:start w:val="1"/>
      <w:numFmt w:val="bullet"/>
      <w:lvlText w:val=""/>
      <w:lvlJc w:val="left"/>
      <w:pPr>
        <w:tabs>
          <w:tab w:val="num" w:pos="2880"/>
        </w:tabs>
        <w:ind w:left="2880" w:hanging="360"/>
      </w:pPr>
      <w:rPr>
        <w:rFonts w:ascii="Symbol" w:hAnsi="Symbol" w:cs="Symbol"/>
      </w:rPr>
    </w:lvl>
    <w:lvl w:ilvl="4" w:tplc="41606C10">
      <w:start w:val="1"/>
      <w:numFmt w:val="bullet"/>
      <w:lvlText w:val="o"/>
      <w:lvlJc w:val="left"/>
      <w:pPr>
        <w:tabs>
          <w:tab w:val="num" w:pos="3600"/>
        </w:tabs>
        <w:ind w:left="3600" w:hanging="360"/>
      </w:pPr>
      <w:rPr>
        <w:rFonts w:ascii="Courier New" w:hAnsi="Courier New" w:cs="Courier New"/>
      </w:rPr>
    </w:lvl>
    <w:lvl w:ilvl="5" w:tplc="3AB0C0FE">
      <w:start w:val="1"/>
      <w:numFmt w:val="bullet"/>
      <w:lvlText w:val=""/>
      <w:lvlJc w:val="left"/>
      <w:pPr>
        <w:tabs>
          <w:tab w:val="num" w:pos="4320"/>
        </w:tabs>
        <w:ind w:left="4320" w:hanging="360"/>
      </w:pPr>
      <w:rPr>
        <w:rFonts w:ascii="Wingdings" w:hAnsi="Wingdings" w:cs="Wingdings"/>
      </w:rPr>
    </w:lvl>
    <w:lvl w:ilvl="6" w:tplc="4CC6C6EA">
      <w:start w:val="1"/>
      <w:numFmt w:val="bullet"/>
      <w:lvlText w:val=""/>
      <w:lvlJc w:val="left"/>
      <w:pPr>
        <w:tabs>
          <w:tab w:val="num" w:pos="5040"/>
        </w:tabs>
        <w:ind w:left="5040" w:hanging="360"/>
      </w:pPr>
      <w:rPr>
        <w:rFonts w:ascii="Symbol" w:hAnsi="Symbol" w:cs="Symbol"/>
      </w:rPr>
    </w:lvl>
    <w:lvl w:ilvl="7" w:tplc="A0DA44B6">
      <w:start w:val="1"/>
      <w:numFmt w:val="bullet"/>
      <w:lvlText w:val="o"/>
      <w:lvlJc w:val="left"/>
      <w:pPr>
        <w:tabs>
          <w:tab w:val="num" w:pos="5760"/>
        </w:tabs>
        <w:ind w:left="5760" w:hanging="360"/>
      </w:pPr>
      <w:rPr>
        <w:rFonts w:ascii="Courier New" w:hAnsi="Courier New" w:cs="Courier New"/>
      </w:rPr>
    </w:lvl>
    <w:lvl w:ilvl="8" w:tplc="7E74D07C">
      <w:start w:val="1"/>
      <w:numFmt w:val="bullet"/>
      <w:lvlText w:val=""/>
      <w:lvlJc w:val="left"/>
      <w:pPr>
        <w:tabs>
          <w:tab w:val="num" w:pos="6480"/>
        </w:tabs>
        <w:ind w:left="6480" w:hanging="360"/>
      </w:pPr>
      <w:rPr>
        <w:rFonts w:ascii="Wingdings" w:hAnsi="Wingdings" w:cs="Wingdings"/>
      </w:rPr>
    </w:lvl>
  </w:abstractNum>
  <w:abstractNum w:abstractNumId="3">
    <w:nsid w:val="00000004"/>
    <w:multiLevelType w:val="hybridMultilevel"/>
    <w:tmpl w:val="00000004"/>
    <w:lvl w:ilvl="0" w:tplc="E54ADFDA">
      <w:start w:val="1"/>
      <w:numFmt w:val="bullet"/>
      <w:lvlText w:val=""/>
      <w:lvlJc w:val="left"/>
      <w:pPr>
        <w:tabs>
          <w:tab w:val="num" w:pos="720"/>
        </w:tabs>
        <w:ind w:left="720" w:hanging="360"/>
      </w:pPr>
      <w:rPr>
        <w:rFonts w:ascii="Symbol" w:hAnsi="Symbol" w:cs="Symbol"/>
      </w:rPr>
    </w:lvl>
    <w:lvl w:ilvl="1" w:tplc="30049534">
      <w:start w:val="1"/>
      <w:numFmt w:val="bullet"/>
      <w:lvlText w:val="o"/>
      <w:lvlJc w:val="left"/>
      <w:pPr>
        <w:tabs>
          <w:tab w:val="num" w:pos="1440"/>
        </w:tabs>
        <w:ind w:left="1440" w:hanging="360"/>
      </w:pPr>
      <w:rPr>
        <w:rFonts w:ascii="Courier New" w:hAnsi="Courier New" w:cs="Courier New"/>
      </w:rPr>
    </w:lvl>
    <w:lvl w:ilvl="2" w:tplc="4F3C4770">
      <w:start w:val="1"/>
      <w:numFmt w:val="bullet"/>
      <w:lvlText w:val=""/>
      <w:lvlJc w:val="left"/>
      <w:pPr>
        <w:tabs>
          <w:tab w:val="num" w:pos="2160"/>
        </w:tabs>
        <w:ind w:left="2160" w:hanging="360"/>
      </w:pPr>
      <w:rPr>
        <w:rFonts w:ascii="Wingdings" w:hAnsi="Wingdings" w:cs="Wingdings"/>
      </w:rPr>
    </w:lvl>
    <w:lvl w:ilvl="3" w:tplc="F61292C8">
      <w:start w:val="1"/>
      <w:numFmt w:val="bullet"/>
      <w:lvlText w:val=""/>
      <w:lvlJc w:val="left"/>
      <w:pPr>
        <w:tabs>
          <w:tab w:val="num" w:pos="2880"/>
        </w:tabs>
        <w:ind w:left="2880" w:hanging="360"/>
      </w:pPr>
      <w:rPr>
        <w:rFonts w:ascii="Symbol" w:hAnsi="Symbol" w:cs="Symbol"/>
      </w:rPr>
    </w:lvl>
    <w:lvl w:ilvl="4" w:tplc="8BE0B52C">
      <w:start w:val="1"/>
      <w:numFmt w:val="bullet"/>
      <w:lvlText w:val="o"/>
      <w:lvlJc w:val="left"/>
      <w:pPr>
        <w:tabs>
          <w:tab w:val="num" w:pos="3600"/>
        </w:tabs>
        <w:ind w:left="3600" w:hanging="360"/>
      </w:pPr>
      <w:rPr>
        <w:rFonts w:ascii="Courier New" w:hAnsi="Courier New" w:cs="Courier New"/>
      </w:rPr>
    </w:lvl>
    <w:lvl w:ilvl="5" w:tplc="DC72B3C8">
      <w:start w:val="1"/>
      <w:numFmt w:val="bullet"/>
      <w:lvlText w:val=""/>
      <w:lvlJc w:val="left"/>
      <w:pPr>
        <w:tabs>
          <w:tab w:val="num" w:pos="4320"/>
        </w:tabs>
        <w:ind w:left="4320" w:hanging="360"/>
      </w:pPr>
      <w:rPr>
        <w:rFonts w:ascii="Wingdings" w:hAnsi="Wingdings" w:cs="Wingdings"/>
      </w:rPr>
    </w:lvl>
    <w:lvl w:ilvl="6" w:tplc="A9BAE9C2">
      <w:start w:val="1"/>
      <w:numFmt w:val="bullet"/>
      <w:lvlText w:val=""/>
      <w:lvlJc w:val="left"/>
      <w:pPr>
        <w:tabs>
          <w:tab w:val="num" w:pos="5040"/>
        </w:tabs>
        <w:ind w:left="5040" w:hanging="360"/>
      </w:pPr>
      <w:rPr>
        <w:rFonts w:ascii="Symbol" w:hAnsi="Symbol" w:cs="Symbol"/>
      </w:rPr>
    </w:lvl>
    <w:lvl w:ilvl="7" w:tplc="5C00E17E">
      <w:start w:val="1"/>
      <w:numFmt w:val="bullet"/>
      <w:lvlText w:val="o"/>
      <w:lvlJc w:val="left"/>
      <w:pPr>
        <w:tabs>
          <w:tab w:val="num" w:pos="5760"/>
        </w:tabs>
        <w:ind w:left="5760" w:hanging="360"/>
      </w:pPr>
      <w:rPr>
        <w:rFonts w:ascii="Courier New" w:hAnsi="Courier New" w:cs="Courier New"/>
      </w:rPr>
    </w:lvl>
    <w:lvl w:ilvl="8" w:tplc="58C4E70C">
      <w:start w:val="1"/>
      <w:numFmt w:val="bullet"/>
      <w:lvlText w:val=""/>
      <w:lvlJc w:val="left"/>
      <w:pPr>
        <w:tabs>
          <w:tab w:val="num" w:pos="6480"/>
        </w:tabs>
        <w:ind w:left="6480" w:hanging="360"/>
      </w:pPr>
      <w:rPr>
        <w:rFonts w:ascii="Wingdings" w:hAnsi="Wingdings" w:cs="Wingdings"/>
      </w:rPr>
    </w:lvl>
  </w:abstractNum>
  <w:abstractNum w:abstractNumId="4">
    <w:nsid w:val="00000005"/>
    <w:multiLevelType w:val="hybridMultilevel"/>
    <w:tmpl w:val="00000005"/>
    <w:lvl w:ilvl="0" w:tplc="4AC02B08">
      <w:start w:val="1"/>
      <w:numFmt w:val="bullet"/>
      <w:lvlText w:val=""/>
      <w:lvlJc w:val="left"/>
      <w:pPr>
        <w:tabs>
          <w:tab w:val="num" w:pos="720"/>
        </w:tabs>
        <w:ind w:left="720" w:hanging="360"/>
      </w:pPr>
      <w:rPr>
        <w:rFonts w:ascii="Symbol" w:hAnsi="Symbol" w:cs="Symbol"/>
      </w:rPr>
    </w:lvl>
    <w:lvl w:ilvl="1" w:tplc="2618B600">
      <w:start w:val="1"/>
      <w:numFmt w:val="bullet"/>
      <w:lvlText w:val="o"/>
      <w:lvlJc w:val="left"/>
      <w:pPr>
        <w:tabs>
          <w:tab w:val="num" w:pos="1440"/>
        </w:tabs>
        <w:ind w:left="1440" w:hanging="360"/>
      </w:pPr>
      <w:rPr>
        <w:rFonts w:ascii="Courier New" w:hAnsi="Courier New" w:cs="Courier New"/>
      </w:rPr>
    </w:lvl>
    <w:lvl w:ilvl="2" w:tplc="BCB05EDE">
      <w:start w:val="1"/>
      <w:numFmt w:val="bullet"/>
      <w:lvlText w:val=""/>
      <w:lvlJc w:val="left"/>
      <w:pPr>
        <w:tabs>
          <w:tab w:val="num" w:pos="2160"/>
        </w:tabs>
        <w:ind w:left="2160" w:hanging="360"/>
      </w:pPr>
      <w:rPr>
        <w:rFonts w:ascii="Wingdings" w:hAnsi="Wingdings" w:cs="Wingdings"/>
      </w:rPr>
    </w:lvl>
    <w:lvl w:ilvl="3" w:tplc="DC9E3438">
      <w:start w:val="1"/>
      <w:numFmt w:val="bullet"/>
      <w:lvlText w:val=""/>
      <w:lvlJc w:val="left"/>
      <w:pPr>
        <w:tabs>
          <w:tab w:val="num" w:pos="2880"/>
        </w:tabs>
        <w:ind w:left="2880" w:hanging="360"/>
      </w:pPr>
      <w:rPr>
        <w:rFonts w:ascii="Symbol" w:hAnsi="Symbol" w:cs="Symbol"/>
      </w:rPr>
    </w:lvl>
    <w:lvl w:ilvl="4" w:tplc="B1D61560">
      <w:start w:val="1"/>
      <w:numFmt w:val="bullet"/>
      <w:lvlText w:val="o"/>
      <w:lvlJc w:val="left"/>
      <w:pPr>
        <w:tabs>
          <w:tab w:val="num" w:pos="3600"/>
        </w:tabs>
        <w:ind w:left="3600" w:hanging="360"/>
      </w:pPr>
      <w:rPr>
        <w:rFonts w:ascii="Courier New" w:hAnsi="Courier New" w:cs="Courier New"/>
      </w:rPr>
    </w:lvl>
    <w:lvl w:ilvl="5" w:tplc="56B00EE2">
      <w:start w:val="1"/>
      <w:numFmt w:val="bullet"/>
      <w:lvlText w:val=""/>
      <w:lvlJc w:val="left"/>
      <w:pPr>
        <w:tabs>
          <w:tab w:val="num" w:pos="4320"/>
        </w:tabs>
        <w:ind w:left="4320" w:hanging="360"/>
      </w:pPr>
      <w:rPr>
        <w:rFonts w:ascii="Wingdings" w:hAnsi="Wingdings" w:cs="Wingdings"/>
      </w:rPr>
    </w:lvl>
    <w:lvl w:ilvl="6" w:tplc="3DDED1AE">
      <w:start w:val="1"/>
      <w:numFmt w:val="bullet"/>
      <w:lvlText w:val=""/>
      <w:lvlJc w:val="left"/>
      <w:pPr>
        <w:tabs>
          <w:tab w:val="num" w:pos="5040"/>
        </w:tabs>
        <w:ind w:left="5040" w:hanging="360"/>
      </w:pPr>
      <w:rPr>
        <w:rFonts w:ascii="Symbol" w:hAnsi="Symbol" w:cs="Symbol"/>
      </w:rPr>
    </w:lvl>
    <w:lvl w:ilvl="7" w:tplc="82FA3E20">
      <w:start w:val="1"/>
      <w:numFmt w:val="bullet"/>
      <w:lvlText w:val="o"/>
      <w:lvlJc w:val="left"/>
      <w:pPr>
        <w:tabs>
          <w:tab w:val="num" w:pos="5760"/>
        </w:tabs>
        <w:ind w:left="5760" w:hanging="360"/>
      </w:pPr>
      <w:rPr>
        <w:rFonts w:ascii="Courier New" w:hAnsi="Courier New" w:cs="Courier New"/>
      </w:rPr>
    </w:lvl>
    <w:lvl w:ilvl="8" w:tplc="D14CFB8C">
      <w:start w:val="1"/>
      <w:numFmt w:val="bullet"/>
      <w:lvlText w:val=""/>
      <w:lvlJc w:val="left"/>
      <w:pPr>
        <w:tabs>
          <w:tab w:val="num" w:pos="6480"/>
        </w:tabs>
        <w:ind w:left="6480" w:hanging="360"/>
      </w:pPr>
      <w:rPr>
        <w:rFonts w:ascii="Wingdings" w:hAnsi="Wingdings" w:cs="Wingdings"/>
      </w:rPr>
    </w:lvl>
  </w:abstractNum>
  <w:abstractNum w:abstractNumId="5">
    <w:nsid w:val="00000006"/>
    <w:multiLevelType w:val="hybridMultilevel"/>
    <w:tmpl w:val="00000006"/>
    <w:lvl w:ilvl="0" w:tplc="D5D621C2">
      <w:start w:val="1"/>
      <w:numFmt w:val="bullet"/>
      <w:lvlText w:val=""/>
      <w:lvlJc w:val="left"/>
      <w:pPr>
        <w:tabs>
          <w:tab w:val="num" w:pos="720"/>
        </w:tabs>
        <w:ind w:left="720" w:hanging="360"/>
      </w:pPr>
      <w:rPr>
        <w:rFonts w:ascii="Symbol" w:hAnsi="Symbol" w:cs="Symbol"/>
      </w:rPr>
    </w:lvl>
    <w:lvl w:ilvl="1" w:tplc="981AA258">
      <w:start w:val="1"/>
      <w:numFmt w:val="bullet"/>
      <w:lvlText w:val="o"/>
      <w:lvlJc w:val="left"/>
      <w:pPr>
        <w:tabs>
          <w:tab w:val="num" w:pos="1440"/>
        </w:tabs>
        <w:ind w:left="1440" w:hanging="360"/>
      </w:pPr>
      <w:rPr>
        <w:rFonts w:ascii="Courier New" w:hAnsi="Courier New" w:cs="Courier New"/>
      </w:rPr>
    </w:lvl>
    <w:lvl w:ilvl="2" w:tplc="986CDF6C">
      <w:start w:val="1"/>
      <w:numFmt w:val="bullet"/>
      <w:lvlText w:val=""/>
      <w:lvlJc w:val="left"/>
      <w:pPr>
        <w:tabs>
          <w:tab w:val="num" w:pos="2160"/>
        </w:tabs>
        <w:ind w:left="2160" w:hanging="360"/>
      </w:pPr>
      <w:rPr>
        <w:rFonts w:ascii="Wingdings" w:hAnsi="Wingdings" w:cs="Wingdings"/>
      </w:rPr>
    </w:lvl>
    <w:lvl w:ilvl="3" w:tplc="E2B49954">
      <w:start w:val="1"/>
      <w:numFmt w:val="bullet"/>
      <w:lvlText w:val=""/>
      <w:lvlJc w:val="left"/>
      <w:pPr>
        <w:tabs>
          <w:tab w:val="num" w:pos="2880"/>
        </w:tabs>
        <w:ind w:left="2880" w:hanging="360"/>
      </w:pPr>
      <w:rPr>
        <w:rFonts w:ascii="Symbol" w:hAnsi="Symbol" w:cs="Symbol"/>
      </w:rPr>
    </w:lvl>
    <w:lvl w:ilvl="4" w:tplc="B25CEAC6">
      <w:start w:val="1"/>
      <w:numFmt w:val="bullet"/>
      <w:lvlText w:val="o"/>
      <w:lvlJc w:val="left"/>
      <w:pPr>
        <w:tabs>
          <w:tab w:val="num" w:pos="3600"/>
        </w:tabs>
        <w:ind w:left="3600" w:hanging="360"/>
      </w:pPr>
      <w:rPr>
        <w:rFonts w:ascii="Courier New" w:hAnsi="Courier New" w:cs="Courier New"/>
      </w:rPr>
    </w:lvl>
    <w:lvl w:ilvl="5" w:tplc="55D40F22">
      <w:start w:val="1"/>
      <w:numFmt w:val="bullet"/>
      <w:lvlText w:val=""/>
      <w:lvlJc w:val="left"/>
      <w:pPr>
        <w:tabs>
          <w:tab w:val="num" w:pos="4320"/>
        </w:tabs>
        <w:ind w:left="4320" w:hanging="360"/>
      </w:pPr>
      <w:rPr>
        <w:rFonts w:ascii="Wingdings" w:hAnsi="Wingdings" w:cs="Wingdings"/>
      </w:rPr>
    </w:lvl>
    <w:lvl w:ilvl="6" w:tplc="0406992A">
      <w:start w:val="1"/>
      <w:numFmt w:val="bullet"/>
      <w:lvlText w:val=""/>
      <w:lvlJc w:val="left"/>
      <w:pPr>
        <w:tabs>
          <w:tab w:val="num" w:pos="5040"/>
        </w:tabs>
        <w:ind w:left="5040" w:hanging="360"/>
      </w:pPr>
      <w:rPr>
        <w:rFonts w:ascii="Symbol" w:hAnsi="Symbol" w:cs="Symbol"/>
      </w:rPr>
    </w:lvl>
    <w:lvl w:ilvl="7" w:tplc="8FB6B646">
      <w:start w:val="1"/>
      <w:numFmt w:val="bullet"/>
      <w:lvlText w:val="o"/>
      <w:lvlJc w:val="left"/>
      <w:pPr>
        <w:tabs>
          <w:tab w:val="num" w:pos="5760"/>
        </w:tabs>
        <w:ind w:left="5760" w:hanging="360"/>
      </w:pPr>
      <w:rPr>
        <w:rFonts w:ascii="Courier New" w:hAnsi="Courier New" w:cs="Courier New"/>
      </w:rPr>
    </w:lvl>
    <w:lvl w:ilvl="8" w:tplc="38A4342A">
      <w:start w:val="1"/>
      <w:numFmt w:val="bullet"/>
      <w:lvlText w:val=""/>
      <w:lvlJc w:val="left"/>
      <w:pPr>
        <w:tabs>
          <w:tab w:val="num" w:pos="6480"/>
        </w:tabs>
        <w:ind w:left="6480" w:hanging="360"/>
      </w:pPr>
      <w:rPr>
        <w:rFonts w:ascii="Wingdings" w:hAnsi="Wingdings" w:cs="Wingdings"/>
      </w:rPr>
    </w:lvl>
  </w:abstractNum>
  <w:abstractNum w:abstractNumId="6">
    <w:nsid w:val="00000007"/>
    <w:multiLevelType w:val="hybridMultilevel"/>
    <w:tmpl w:val="00000007"/>
    <w:lvl w:ilvl="0" w:tplc="8C8C3EEE">
      <w:start w:val="1"/>
      <w:numFmt w:val="bullet"/>
      <w:lvlText w:val=""/>
      <w:lvlJc w:val="left"/>
      <w:pPr>
        <w:tabs>
          <w:tab w:val="num" w:pos="720"/>
        </w:tabs>
        <w:ind w:left="720" w:hanging="360"/>
      </w:pPr>
      <w:rPr>
        <w:rFonts w:ascii="Symbol" w:hAnsi="Symbol" w:cs="Symbol"/>
      </w:rPr>
    </w:lvl>
    <w:lvl w:ilvl="1" w:tplc="9822F25C">
      <w:start w:val="1"/>
      <w:numFmt w:val="bullet"/>
      <w:lvlText w:val="o"/>
      <w:lvlJc w:val="left"/>
      <w:pPr>
        <w:tabs>
          <w:tab w:val="num" w:pos="1440"/>
        </w:tabs>
        <w:ind w:left="1440" w:hanging="360"/>
      </w:pPr>
      <w:rPr>
        <w:rFonts w:ascii="Courier New" w:hAnsi="Courier New" w:cs="Courier New"/>
      </w:rPr>
    </w:lvl>
    <w:lvl w:ilvl="2" w:tplc="490A9254">
      <w:start w:val="1"/>
      <w:numFmt w:val="bullet"/>
      <w:lvlText w:val=""/>
      <w:lvlJc w:val="left"/>
      <w:pPr>
        <w:tabs>
          <w:tab w:val="num" w:pos="2160"/>
        </w:tabs>
        <w:ind w:left="2160" w:hanging="360"/>
      </w:pPr>
      <w:rPr>
        <w:rFonts w:ascii="Wingdings" w:hAnsi="Wingdings" w:cs="Wingdings"/>
      </w:rPr>
    </w:lvl>
    <w:lvl w:ilvl="3" w:tplc="19A8C47A">
      <w:start w:val="1"/>
      <w:numFmt w:val="bullet"/>
      <w:lvlText w:val=""/>
      <w:lvlJc w:val="left"/>
      <w:pPr>
        <w:tabs>
          <w:tab w:val="num" w:pos="2880"/>
        </w:tabs>
        <w:ind w:left="2880" w:hanging="360"/>
      </w:pPr>
      <w:rPr>
        <w:rFonts w:ascii="Symbol" w:hAnsi="Symbol" w:cs="Symbol"/>
      </w:rPr>
    </w:lvl>
    <w:lvl w:ilvl="4" w:tplc="25D85932">
      <w:start w:val="1"/>
      <w:numFmt w:val="bullet"/>
      <w:lvlText w:val="o"/>
      <w:lvlJc w:val="left"/>
      <w:pPr>
        <w:tabs>
          <w:tab w:val="num" w:pos="3600"/>
        </w:tabs>
        <w:ind w:left="3600" w:hanging="360"/>
      </w:pPr>
      <w:rPr>
        <w:rFonts w:ascii="Courier New" w:hAnsi="Courier New" w:cs="Courier New"/>
      </w:rPr>
    </w:lvl>
    <w:lvl w:ilvl="5" w:tplc="561E45DC">
      <w:start w:val="1"/>
      <w:numFmt w:val="bullet"/>
      <w:lvlText w:val=""/>
      <w:lvlJc w:val="left"/>
      <w:pPr>
        <w:tabs>
          <w:tab w:val="num" w:pos="4320"/>
        </w:tabs>
        <w:ind w:left="4320" w:hanging="360"/>
      </w:pPr>
      <w:rPr>
        <w:rFonts w:ascii="Wingdings" w:hAnsi="Wingdings" w:cs="Wingdings"/>
      </w:rPr>
    </w:lvl>
    <w:lvl w:ilvl="6" w:tplc="8C588C42">
      <w:start w:val="1"/>
      <w:numFmt w:val="bullet"/>
      <w:lvlText w:val=""/>
      <w:lvlJc w:val="left"/>
      <w:pPr>
        <w:tabs>
          <w:tab w:val="num" w:pos="5040"/>
        </w:tabs>
        <w:ind w:left="5040" w:hanging="360"/>
      </w:pPr>
      <w:rPr>
        <w:rFonts w:ascii="Symbol" w:hAnsi="Symbol" w:cs="Symbol"/>
      </w:rPr>
    </w:lvl>
    <w:lvl w:ilvl="7" w:tplc="60F6390A">
      <w:start w:val="1"/>
      <w:numFmt w:val="bullet"/>
      <w:lvlText w:val="o"/>
      <w:lvlJc w:val="left"/>
      <w:pPr>
        <w:tabs>
          <w:tab w:val="num" w:pos="5760"/>
        </w:tabs>
        <w:ind w:left="5760" w:hanging="360"/>
      </w:pPr>
      <w:rPr>
        <w:rFonts w:ascii="Courier New" w:hAnsi="Courier New" w:cs="Courier New"/>
      </w:rPr>
    </w:lvl>
    <w:lvl w:ilvl="8" w:tplc="BDA62004">
      <w:start w:val="1"/>
      <w:numFmt w:val="bullet"/>
      <w:lvlText w:val=""/>
      <w:lvlJc w:val="left"/>
      <w:pPr>
        <w:tabs>
          <w:tab w:val="num" w:pos="6480"/>
        </w:tabs>
        <w:ind w:left="6480" w:hanging="360"/>
      </w:pPr>
      <w:rPr>
        <w:rFonts w:ascii="Wingdings" w:hAnsi="Wingdings" w:cs="Wingdings"/>
      </w:rPr>
    </w:lvl>
  </w:abstractNum>
  <w:abstractNum w:abstractNumId="7">
    <w:nsid w:val="00000008"/>
    <w:multiLevelType w:val="hybridMultilevel"/>
    <w:tmpl w:val="00000008"/>
    <w:lvl w:ilvl="0" w:tplc="9BC2F46C">
      <w:start w:val="1"/>
      <w:numFmt w:val="bullet"/>
      <w:lvlText w:val=""/>
      <w:lvlJc w:val="left"/>
      <w:pPr>
        <w:tabs>
          <w:tab w:val="num" w:pos="720"/>
        </w:tabs>
        <w:ind w:left="720" w:hanging="360"/>
      </w:pPr>
      <w:rPr>
        <w:rFonts w:ascii="Symbol" w:hAnsi="Symbol" w:cs="Symbol"/>
      </w:rPr>
    </w:lvl>
    <w:lvl w:ilvl="1" w:tplc="8D1CE7DC">
      <w:start w:val="1"/>
      <w:numFmt w:val="bullet"/>
      <w:lvlText w:val="o"/>
      <w:lvlJc w:val="left"/>
      <w:pPr>
        <w:tabs>
          <w:tab w:val="num" w:pos="1440"/>
        </w:tabs>
        <w:ind w:left="1440" w:hanging="360"/>
      </w:pPr>
      <w:rPr>
        <w:rFonts w:ascii="Courier New" w:hAnsi="Courier New" w:cs="Courier New"/>
      </w:rPr>
    </w:lvl>
    <w:lvl w:ilvl="2" w:tplc="7BCC9F58">
      <w:start w:val="1"/>
      <w:numFmt w:val="bullet"/>
      <w:lvlText w:val=""/>
      <w:lvlJc w:val="left"/>
      <w:pPr>
        <w:tabs>
          <w:tab w:val="num" w:pos="2160"/>
        </w:tabs>
        <w:ind w:left="2160" w:hanging="360"/>
      </w:pPr>
      <w:rPr>
        <w:rFonts w:ascii="Wingdings" w:hAnsi="Wingdings" w:cs="Wingdings"/>
      </w:rPr>
    </w:lvl>
    <w:lvl w:ilvl="3" w:tplc="7BAC1098">
      <w:start w:val="1"/>
      <w:numFmt w:val="bullet"/>
      <w:lvlText w:val=""/>
      <w:lvlJc w:val="left"/>
      <w:pPr>
        <w:tabs>
          <w:tab w:val="num" w:pos="2880"/>
        </w:tabs>
        <w:ind w:left="2880" w:hanging="360"/>
      </w:pPr>
      <w:rPr>
        <w:rFonts w:ascii="Symbol" w:hAnsi="Symbol" w:cs="Symbol"/>
      </w:rPr>
    </w:lvl>
    <w:lvl w:ilvl="4" w:tplc="1B5A9236">
      <w:start w:val="1"/>
      <w:numFmt w:val="bullet"/>
      <w:lvlText w:val="o"/>
      <w:lvlJc w:val="left"/>
      <w:pPr>
        <w:tabs>
          <w:tab w:val="num" w:pos="3600"/>
        </w:tabs>
        <w:ind w:left="3600" w:hanging="360"/>
      </w:pPr>
      <w:rPr>
        <w:rFonts w:ascii="Courier New" w:hAnsi="Courier New" w:cs="Courier New"/>
      </w:rPr>
    </w:lvl>
    <w:lvl w:ilvl="5" w:tplc="C16022E6">
      <w:start w:val="1"/>
      <w:numFmt w:val="bullet"/>
      <w:lvlText w:val=""/>
      <w:lvlJc w:val="left"/>
      <w:pPr>
        <w:tabs>
          <w:tab w:val="num" w:pos="4320"/>
        </w:tabs>
        <w:ind w:left="4320" w:hanging="360"/>
      </w:pPr>
      <w:rPr>
        <w:rFonts w:ascii="Wingdings" w:hAnsi="Wingdings" w:cs="Wingdings"/>
      </w:rPr>
    </w:lvl>
    <w:lvl w:ilvl="6" w:tplc="4EC40CCA">
      <w:start w:val="1"/>
      <w:numFmt w:val="bullet"/>
      <w:lvlText w:val=""/>
      <w:lvlJc w:val="left"/>
      <w:pPr>
        <w:tabs>
          <w:tab w:val="num" w:pos="5040"/>
        </w:tabs>
        <w:ind w:left="5040" w:hanging="360"/>
      </w:pPr>
      <w:rPr>
        <w:rFonts w:ascii="Symbol" w:hAnsi="Symbol" w:cs="Symbol"/>
      </w:rPr>
    </w:lvl>
    <w:lvl w:ilvl="7" w:tplc="0F1E612E">
      <w:start w:val="1"/>
      <w:numFmt w:val="bullet"/>
      <w:lvlText w:val="o"/>
      <w:lvlJc w:val="left"/>
      <w:pPr>
        <w:tabs>
          <w:tab w:val="num" w:pos="5760"/>
        </w:tabs>
        <w:ind w:left="5760" w:hanging="360"/>
      </w:pPr>
      <w:rPr>
        <w:rFonts w:ascii="Courier New" w:hAnsi="Courier New" w:cs="Courier New"/>
      </w:rPr>
    </w:lvl>
    <w:lvl w:ilvl="8" w:tplc="AF2EEE12">
      <w:start w:val="1"/>
      <w:numFmt w:val="bullet"/>
      <w:lvlText w:val=""/>
      <w:lvlJc w:val="left"/>
      <w:pPr>
        <w:tabs>
          <w:tab w:val="num" w:pos="6480"/>
        </w:tabs>
        <w:ind w:left="6480" w:hanging="360"/>
      </w:pPr>
      <w:rPr>
        <w:rFonts w:ascii="Wingdings" w:hAnsi="Wingdings" w:cs="Wingdings"/>
      </w:rPr>
    </w:lvl>
  </w:abstractNum>
  <w:abstractNum w:abstractNumId="8">
    <w:nsid w:val="00000009"/>
    <w:multiLevelType w:val="hybridMultilevel"/>
    <w:tmpl w:val="00000009"/>
    <w:lvl w:ilvl="0" w:tplc="E3DC2F74">
      <w:start w:val="1"/>
      <w:numFmt w:val="bullet"/>
      <w:lvlText w:val=""/>
      <w:lvlJc w:val="left"/>
      <w:pPr>
        <w:tabs>
          <w:tab w:val="num" w:pos="720"/>
        </w:tabs>
        <w:ind w:left="720" w:hanging="360"/>
      </w:pPr>
      <w:rPr>
        <w:rFonts w:ascii="Symbol" w:hAnsi="Symbol" w:cs="Symbol"/>
      </w:rPr>
    </w:lvl>
    <w:lvl w:ilvl="1" w:tplc="F44A4236">
      <w:start w:val="1"/>
      <w:numFmt w:val="bullet"/>
      <w:lvlText w:val="o"/>
      <w:lvlJc w:val="left"/>
      <w:pPr>
        <w:tabs>
          <w:tab w:val="num" w:pos="1440"/>
        </w:tabs>
        <w:ind w:left="1440" w:hanging="360"/>
      </w:pPr>
      <w:rPr>
        <w:rFonts w:ascii="Courier New" w:hAnsi="Courier New" w:cs="Courier New"/>
      </w:rPr>
    </w:lvl>
    <w:lvl w:ilvl="2" w:tplc="A606D906">
      <w:start w:val="1"/>
      <w:numFmt w:val="bullet"/>
      <w:lvlText w:val=""/>
      <w:lvlJc w:val="left"/>
      <w:pPr>
        <w:tabs>
          <w:tab w:val="num" w:pos="2160"/>
        </w:tabs>
        <w:ind w:left="2160" w:hanging="360"/>
      </w:pPr>
      <w:rPr>
        <w:rFonts w:ascii="Wingdings" w:hAnsi="Wingdings" w:cs="Wingdings"/>
      </w:rPr>
    </w:lvl>
    <w:lvl w:ilvl="3" w:tplc="6E7E2F70">
      <w:start w:val="1"/>
      <w:numFmt w:val="bullet"/>
      <w:lvlText w:val=""/>
      <w:lvlJc w:val="left"/>
      <w:pPr>
        <w:tabs>
          <w:tab w:val="num" w:pos="2880"/>
        </w:tabs>
        <w:ind w:left="2880" w:hanging="360"/>
      </w:pPr>
      <w:rPr>
        <w:rFonts w:ascii="Symbol" w:hAnsi="Symbol" w:cs="Symbol"/>
      </w:rPr>
    </w:lvl>
    <w:lvl w:ilvl="4" w:tplc="64BABFAE">
      <w:start w:val="1"/>
      <w:numFmt w:val="bullet"/>
      <w:lvlText w:val="o"/>
      <w:lvlJc w:val="left"/>
      <w:pPr>
        <w:tabs>
          <w:tab w:val="num" w:pos="3600"/>
        </w:tabs>
        <w:ind w:left="3600" w:hanging="360"/>
      </w:pPr>
      <w:rPr>
        <w:rFonts w:ascii="Courier New" w:hAnsi="Courier New" w:cs="Courier New"/>
      </w:rPr>
    </w:lvl>
    <w:lvl w:ilvl="5" w:tplc="16B21952">
      <w:start w:val="1"/>
      <w:numFmt w:val="bullet"/>
      <w:lvlText w:val=""/>
      <w:lvlJc w:val="left"/>
      <w:pPr>
        <w:tabs>
          <w:tab w:val="num" w:pos="4320"/>
        </w:tabs>
        <w:ind w:left="4320" w:hanging="360"/>
      </w:pPr>
      <w:rPr>
        <w:rFonts w:ascii="Wingdings" w:hAnsi="Wingdings" w:cs="Wingdings"/>
      </w:rPr>
    </w:lvl>
    <w:lvl w:ilvl="6" w:tplc="E84E7BA2">
      <w:start w:val="1"/>
      <w:numFmt w:val="bullet"/>
      <w:lvlText w:val=""/>
      <w:lvlJc w:val="left"/>
      <w:pPr>
        <w:tabs>
          <w:tab w:val="num" w:pos="5040"/>
        </w:tabs>
        <w:ind w:left="5040" w:hanging="360"/>
      </w:pPr>
      <w:rPr>
        <w:rFonts w:ascii="Symbol" w:hAnsi="Symbol" w:cs="Symbol"/>
      </w:rPr>
    </w:lvl>
    <w:lvl w:ilvl="7" w:tplc="6944E5E0">
      <w:start w:val="1"/>
      <w:numFmt w:val="bullet"/>
      <w:lvlText w:val="o"/>
      <w:lvlJc w:val="left"/>
      <w:pPr>
        <w:tabs>
          <w:tab w:val="num" w:pos="5760"/>
        </w:tabs>
        <w:ind w:left="5760" w:hanging="360"/>
      </w:pPr>
      <w:rPr>
        <w:rFonts w:ascii="Courier New" w:hAnsi="Courier New" w:cs="Courier New"/>
      </w:rPr>
    </w:lvl>
    <w:lvl w:ilvl="8" w:tplc="434E67FA">
      <w:start w:val="1"/>
      <w:numFmt w:val="bullet"/>
      <w:lvlText w:val=""/>
      <w:lvlJc w:val="left"/>
      <w:pPr>
        <w:tabs>
          <w:tab w:val="num" w:pos="6480"/>
        </w:tabs>
        <w:ind w:left="6480" w:hanging="360"/>
      </w:pPr>
      <w:rPr>
        <w:rFonts w:ascii="Wingdings" w:hAnsi="Wingdings" w:cs="Wingdings"/>
      </w:rPr>
    </w:lvl>
  </w:abstractNum>
  <w:abstractNum w:abstractNumId="9">
    <w:nsid w:val="0000000A"/>
    <w:multiLevelType w:val="hybridMultilevel"/>
    <w:tmpl w:val="0000000A"/>
    <w:lvl w:ilvl="0" w:tplc="57105570">
      <w:start w:val="1"/>
      <w:numFmt w:val="bullet"/>
      <w:lvlText w:val=""/>
      <w:lvlJc w:val="left"/>
      <w:pPr>
        <w:tabs>
          <w:tab w:val="num" w:pos="720"/>
        </w:tabs>
        <w:ind w:left="720" w:hanging="360"/>
      </w:pPr>
      <w:rPr>
        <w:rFonts w:ascii="Symbol" w:hAnsi="Symbol" w:cs="Symbol"/>
      </w:rPr>
    </w:lvl>
    <w:lvl w:ilvl="1" w:tplc="440E47BC">
      <w:start w:val="1"/>
      <w:numFmt w:val="bullet"/>
      <w:lvlText w:val="o"/>
      <w:lvlJc w:val="left"/>
      <w:pPr>
        <w:tabs>
          <w:tab w:val="num" w:pos="1440"/>
        </w:tabs>
        <w:ind w:left="1440" w:hanging="360"/>
      </w:pPr>
      <w:rPr>
        <w:rFonts w:ascii="Courier New" w:hAnsi="Courier New" w:cs="Courier New"/>
      </w:rPr>
    </w:lvl>
    <w:lvl w:ilvl="2" w:tplc="8EF858C6">
      <w:start w:val="1"/>
      <w:numFmt w:val="bullet"/>
      <w:lvlText w:val=""/>
      <w:lvlJc w:val="left"/>
      <w:pPr>
        <w:tabs>
          <w:tab w:val="num" w:pos="2160"/>
        </w:tabs>
        <w:ind w:left="2160" w:hanging="360"/>
      </w:pPr>
      <w:rPr>
        <w:rFonts w:ascii="Wingdings" w:hAnsi="Wingdings" w:cs="Wingdings"/>
      </w:rPr>
    </w:lvl>
    <w:lvl w:ilvl="3" w:tplc="188AA3BC">
      <w:start w:val="1"/>
      <w:numFmt w:val="bullet"/>
      <w:lvlText w:val=""/>
      <w:lvlJc w:val="left"/>
      <w:pPr>
        <w:tabs>
          <w:tab w:val="num" w:pos="2880"/>
        </w:tabs>
        <w:ind w:left="2880" w:hanging="360"/>
      </w:pPr>
      <w:rPr>
        <w:rFonts w:ascii="Symbol" w:hAnsi="Symbol" w:cs="Symbol"/>
      </w:rPr>
    </w:lvl>
    <w:lvl w:ilvl="4" w:tplc="DCF2D07A">
      <w:start w:val="1"/>
      <w:numFmt w:val="bullet"/>
      <w:lvlText w:val="o"/>
      <w:lvlJc w:val="left"/>
      <w:pPr>
        <w:tabs>
          <w:tab w:val="num" w:pos="3600"/>
        </w:tabs>
        <w:ind w:left="3600" w:hanging="360"/>
      </w:pPr>
      <w:rPr>
        <w:rFonts w:ascii="Courier New" w:hAnsi="Courier New" w:cs="Courier New"/>
      </w:rPr>
    </w:lvl>
    <w:lvl w:ilvl="5" w:tplc="65AE2198">
      <w:start w:val="1"/>
      <w:numFmt w:val="bullet"/>
      <w:lvlText w:val=""/>
      <w:lvlJc w:val="left"/>
      <w:pPr>
        <w:tabs>
          <w:tab w:val="num" w:pos="4320"/>
        </w:tabs>
        <w:ind w:left="4320" w:hanging="360"/>
      </w:pPr>
      <w:rPr>
        <w:rFonts w:ascii="Wingdings" w:hAnsi="Wingdings" w:cs="Wingdings"/>
      </w:rPr>
    </w:lvl>
    <w:lvl w:ilvl="6" w:tplc="27647D9C">
      <w:start w:val="1"/>
      <w:numFmt w:val="bullet"/>
      <w:lvlText w:val=""/>
      <w:lvlJc w:val="left"/>
      <w:pPr>
        <w:tabs>
          <w:tab w:val="num" w:pos="5040"/>
        </w:tabs>
        <w:ind w:left="5040" w:hanging="360"/>
      </w:pPr>
      <w:rPr>
        <w:rFonts w:ascii="Symbol" w:hAnsi="Symbol" w:cs="Symbol"/>
      </w:rPr>
    </w:lvl>
    <w:lvl w:ilvl="7" w:tplc="42AAD886">
      <w:start w:val="1"/>
      <w:numFmt w:val="bullet"/>
      <w:lvlText w:val="o"/>
      <w:lvlJc w:val="left"/>
      <w:pPr>
        <w:tabs>
          <w:tab w:val="num" w:pos="5760"/>
        </w:tabs>
        <w:ind w:left="5760" w:hanging="360"/>
      </w:pPr>
      <w:rPr>
        <w:rFonts w:ascii="Courier New" w:hAnsi="Courier New" w:cs="Courier New"/>
      </w:rPr>
    </w:lvl>
    <w:lvl w:ilvl="8" w:tplc="3CD8B6A2">
      <w:start w:val="1"/>
      <w:numFmt w:val="bullet"/>
      <w:lvlText w:val=""/>
      <w:lvlJc w:val="left"/>
      <w:pPr>
        <w:tabs>
          <w:tab w:val="num" w:pos="6480"/>
        </w:tabs>
        <w:ind w:left="6480" w:hanging="360"/>
      </w:pPr>
      <w:rPr>
        <w:rFonts w:ascii="Wingdings" w:hAnsi="Wingdings" w:cs="Wingdings"/>
      </w:rPr>
    </w:lvl>
  </w:abstractNum>
  <w:abstractNum w:abstractNumId="10">
    <w:nsid w:val="0000000B"/>
    <w:multiLevelType w:val="hybridMultilevel"/>
    <w:tmpl w:val="0000000B"/>
    <w:lvl w:ilvl="0" w:tplc="0C349696">
      <w:start w:val="1"/>
      <w:numFmt w:val="bullet"/>
      <w:lvlText w:val=""/>
      <w:lvlJc w:val="left"/>
      <w:pPr>
        <w:tabs>
          <w:tab w:val="num" w:pos="720"/>
        </w:tabs>
        <w:ind w:left="720" w:hanging="360"/>
      </w:pPr>
      <w:rPr>
        <w:rFonts w:ascii="Symbol" w:hAnsi="Symbol" w:cs="Symbol"/>
      </w:rPr>
    </w:lvl>
    <w:lvl w:ilvl="1" w:tplc="87E6E41A">
      <w:start w:val="1"/>
      <w:numFmt w:val="bullet"/>
      <w:lvlText w:val="o"/>
      <w:lvlJc w:val="left"/>
      <w:pPr>
        <w:tabs>
          <w:tab w:val="num" w:pos="1440"/>
        </w:tabs>
        <w:ind w:left="1440" w:hanging="360"/>
      </w:pPr>
      <w:rPr>
        <w:rFonts w:ascii="Courier New" w:hAnsi="Courier New" w:cs="Courier New"/>
      </w:rPr>
    </w:lvl>
    <w:lvl w:ilvl="2" w:tplc="5B900D0C">
      <w:start w:val="1"/>
      <w:numFmt w:val="bullet"/>
      <w:lvlText w:val=""/>
      <w:lvlJc w:val="left"/>
      <w:pPr>
        <w:tabs>
          <w:tab w:val="num" w:pos="2160"/>
        </w:tabs>
        <w:ind w:left="2160" w:hanging="360"/>
      </w:pPr>
      <w:rPr>
        <w:rFonts w:ascii="Wingdings" w:hAnsi="Wingdings" w:cs="Wingdings"/>
      </w:rPr>
    </w:lvl>
    <w:lvl w:ilvl="3" w:tplc="CBF40376">
      <w:start w:val="1"/>
      <w:numFmt w:val="bullet"/>
      <w:lvlText w:val=""/>
      <w:lvlJc w:val="left"/>
      <w:pPr>
        <w:tabs>
          <w:tab w:val="num" w:pos="2880"/>
        </w:tabs>
        <w:ind w:left="2880" w:hanging="360"/>
      </w:pPr>
      <w:rPr>
        <w:rFonts w:ascii="Symbol" w:hAnsi="Symbol" w:cs="Symbol"/>
      </w:rPr>
    </w:lvl>
    <w:lvl w:ilvl="4" w:tplc="1590972C">
      <w:start w:val="1"/>
      <w:numFmt w:val="bullet"/>
      <w:lvlText w:val="o"/>
      <w:lvlJc w:val="left"/>
      <w:pPr>
        <w:tabs>
          <w:tab w:val="num" w:pos="3600"/>
        </w:tabs>
        <w:ind w:left="3600" w:hanging="360"/>
      </w:pPr>
      <w:rPr>
        <w:rFonts w:ascii="Courier New" w:hAnsi="Courier New" w:cs="Courier New"/>
      </w:rPr>
    </w:lvl>
    <w:lvl w:ilvl="5" w:tplc="00C2699E">
      <w:start w:val="1"/>
      <w:numFmt w:val="bullet"/>
      <w:lvlText w:val=""/>
      <w:lvlJc w:val="left"/>
      <w:pPr>
        <w:tabs>
          <w:tab w:val="num" w:pos="4320"/>
        </w:tabs>
        <w:ind w:left="4320" w:hanging="360"/>
      </w:pPr>
      <w:rPr>
        <w:rFonts w:ascii="Wingdings" w:hAnsi="Wingdings" w:cs="Wingdings"/>
      </w:rPr>
    </w:lvl>
    <w:lvl w:ilvl="6" w:tplc="39A6FD1C">
      <w:start w:val="1"/>
      <w:numFmt w:val="bullet"/>
      <w:lvlText w:val=""/>
      <w:lvlJc w:val="left"/>
      <w:pPr>
        <w:tabs>
          <w:tab w:val="num" w:pos="5040"/>
        </w:tabs>
        <w:ind w:left="5040" w:hanging="360"/>
      </w:pPr>
      <w:rPr>
        <w:rFonts w:ascii="Symbol" w:hAnsi="Symbol" w:cs="Symbol"/>
      </w:rPr>
    </w:lvl>
    <w:lvl w:ilvl="7" w:tplc="DC74103A">
      <w:start w:val="1"/>
      <w:numFmt w:val="bullet"/>
      <w:lvlText w:val="o"/>
      <w:lvlJc w:val="left"/>
      <w:pPr>
        <w:tabs>
          <w:tab w:val="num" w:pos="5760"/>
        </w:tabs>
        <w:ind w:left="5760" w:hanging="360"/>
      </w:pPr>
      <w:rPr>
        <w:rFonts w:ascii="Courier New" w:hAnsi="Courier New" w:cs="Courier New"/>
      </w:rPr>
    </w:lvl>
    <w:lvl w:ilvl="8" w:tplc="BF6C0534">
      <w:start w:val="1"/>
      <w:numFmt w:val="bullet"/>
      <w:lvlText w:val=""/>
      <w:lvlJc w:val="left"/>
      <w:pPr>
        <w:tabs>
          <w:tab w:val="num" w:pos="6480"/>
        </w:tabs>
        <w:ind w:left="6480" w:hanging="360"/>
      </w:pPr>
      <w:rPr>
        <w:rFonts w:ascii="Wingdings" w:hAnsi="Wingdings" w:cs="Wingdings"/>
      </w:rPr>
    </w:lvl>
  </w:abstractNum>
  <w:abstractNum w:abstractNumId="11">
    <w:nsid w:val="0000000C"/>
    <w:multiLevelType w:val="hybridMultilevel"/>
    <w:tmpl w:val="0000000C"/>
    <w:lvl w:ilvl="0" w:tplc="12A0F7EE">
      <w:start w:val="1"/>
      <w:numFmt w:val="bullet"/>
      <w:lvlText w:val=""/>
      <w:lvlJc w:val="left"/>
      <w:pPr>
        <w:tabs>
          <w:tab w:val="num" w:pos="720"/>
        </w:tabs>
        <w:ind w:left="720" w:hanging="360"/>
      </w:pPr>
      <w:rPr>
        <w:rFonts w:ascii="Symbol" w:hAnsi="Symbol" w:cs="Symbol"/>
      </w:rPr>
    </w:lvl>
    <w:lvl w:ilvl="1" w:tplc="ED4C2BC4">
      <w:start w:val="1"/>
      <w:numFmt w:val="bullet"/>
      <w:lvlText w:val="o"/>
      <w:lvlJc w:val="left"/>
      <w:pPr>
        <w:tabs>
          <w:tab w:val="num" w:pos="1440"/>
        </w:tabs>
        <w:ind w:left="1440" w:hanging="360"/>
      </w:pPr>
      <w:rPr>
        <w:rFonts w:ascii="Courier New" w:hAnsi="Courier New" w:cs="Courier New"/>
      </w:rPr>
    </w:lvl>
    <w:lvl w:ilvl="2" w:tplc="5DF04CE8">
      <w:start w:val="1"/>
      <w:numFmt w:val="bullet"/>
      <w:lvlText w:val=""/>
      <w:lvlJc w:val="left"/>
      <w:pPr>
        <w:tabs>
          <w:tab w:val="num" w:pos="2160"/>
        </w:tabs>
        <w:ind w:left="2160" w:hanging="360"/>
      </w:pPr>
      <w:rPr>
        <w:rFonts w:ascii="Wingdings" w:hAnsi="Wingdings" w:cs="Wingdings"/>
      </w:rPr>
    </w:lvl>
    <w:lvl w:ilvl="3" w:tplc="E9A29568">
      <w:start w:val="1"/>
      <w:numFmt w:val="bullet"/>
      <w:lvlText w:val=""/>
      <w:lvlJc w:val="left"/>
      <w:pPr>
        <w:tabs>
          <w:tab w:val="num" w:pos="2880"/>
        </w:tabs>
        <w:ind w:left="2880" w:hanging="360"/>
      </w:pPr>
      <w:rPr>
        <w:rFonts w:ascii="Symbol" w:hAnsi="Symbol" w:cs="Symbol"/>
      </w:rPr>
    </w:lvl>
    <w:lvl w:ilvl="4" w:tplc="2AFC8EB2">
      <w:start w:val="1"/>
      <w:numFmt w:val="bullet"/>
      <w:lvlText w:val="o"/>
      <w:lvlJc w:val="left"/>
      <w:pPr>
        <w:tabs>
          <w:tab w:val="num" w:pos="3600"/>
        </w:tabs>
        <w:ind w:left="3600" w:hanging="360"/>
      </w:pPr>
      <w:rPr>
        <w:rFonts w:ascii="Courier New" w:hAnsi="Courier New" w:cs="Courier New"/>
      </w:rPr>
    </w:lvl>
    <w:lvl w:ilvl="5" w:tplc="DD187018">
      <w:start w:val="1"/>
      <w:numFmt w:val="bullet"/>
      <w:lvlText w:val=""/>
      <w:lvlJc w:val="left"/>
      <w:pPr>
        <w:tabs>
          <w:tab w:val="num" w:pos="4320"/>
        </w:tabs>
        <w:ind w:left="4320" w:hanging="360"/>
      </w:pPr>
      <w:rPr>
        <w:rFonts w:ascii="Wingdings" w:hAnsi="Wingdings" w:cs="Wingdings"/>
      </w:rPr>
    </w:lvl>
    <w:lvl w:ilvl="6" w:tplc="B0508AFC">
      <w:start w:val="1"/>
      <w:numFmt w:val="bullet"/>
      <w:lvlText w:val=""/>
      <w:lvlJc w:val="left"/>
      <w:pPr>
        <w:tabs>
          <w:tab w:val="num" w:pos="5040"/>
        </w:tabs>
        <w:ind w:left="5040" w:hanging="360"/>
      </w:pPr>
      <w:rPr>
        <w:rFonts w:ascii="Symbol" w:hAnsi="Symbol" w:cs="Symbol"/>
      </w:rPr>
    </w:lvl>
    <w:lvl w:ilvl="7" w:tplc="6FCE956C">
      <w:start w:val="1"/>
      <w:numFmt w:val="bullet"/>
      <w:lvlText w:val="o"/>
      <w:lvlJc w:val="left"/>
      <w:pPr>
        <w:tabs>
          <w:tab w:val="num" w:pos="5760"/>
        </w:tabs>
        <w:ind w:left="5760" w:hanging="360"/>
      </w:pPr>
      <w:rPr>
        <w:rFonts w:ascii="Courier New" w:hAnsi="Courier New" w:cs="Courier New"/>
      </w:rPr>
    </w:lvl>
    <w:lvl w:ilvl="8" w:tplc="CCC2E3D6">
      <w:start w:val="1"/>
      <w:numFmt w:val="bullet"/>
      <w:lvlText w:val=""/>
      <w:lvlJc w:val="left"/>
      <w:pPr>
        <w:tabs>
          <w:tab w:val="num" w:pos="6480"/>
        </w:tabs>
        <w:ind w:left="6480" w:hanging="360"/>
      </w:pPr>
      <w:rPr>
        <w:rFonts w:ascii="Wingdings" w:hAnsi="Wingdings" w:cs="Wingdings"/>
      </w:rPr>
    </w:lvl>
  </w:abstractNum>
  <w:abstractNum w:abstractNumId="12">
    <w:nsid w:val="0000000D"/>
    <w:multiLevelType w:val="hybridMultilevel"/>
    <w:tmpl w:val="0000000D"/>
    <w:lvl w:ilvl="0" w:tplc="156670F0">
      <w:start w:val="1"/>
      <w:numFmt w:val="bullet"/>
      <w:lvlText w:val=""/>
      <w:lvlJc w:val="left"/>
      <w:pPr>
        <w:tabs>
          <w:tab w:val="num" w:pos="720"/>
        </w:tabs>
        <w:ind w:left="720" w:hanging="360"/>
      </w:pPr>
      <w:rPr>
        <w:rFonts w:ascii="Symbol" w:hAnsi="Symbol" w:cs="Symbol"/>
      </w:rPr>
    </w:lvl>
    <w:lvl w:ilvl="1" w:tplc="165AC6DC">
      <w:start w:val="1"/>
      <w:numFmt w:val="bullet"/>
      <w:lvlText w:val="o"/>
      <w:lvlJc w:val="left"/>
      <w:pPr>
        <w:tabs>
          <w:tab w:val="num" w:pos="1440"/>
        </w:tabs>
        <w:ind w:left="1440" w:hanging="360"/>
      </w:pPr>
      <w:rPr>
        <w:rFonts w:ascii="Courier New" w:hAnsi="Courier New" w:cs="Courier New"/>
      </w:rPr>
    </w:lvl>
    <w:lvl w:ilvl="2" w:tplc="5B10D00A">
      <w:start w:val="1"/>
      <w:numFmt w:val="bullet"/>
      <w:lvlText w:val=""/>
      <w:lvlJc w:val="left"/>
      <w:pPr>
        <w:tabs>
          <w:tab w:val="num" w:pos="2160"/>
        </w:tabs>
        <w:ind w:left="2160" w:hanging="360"/>
      </w:pPr>
      <w:rPr>
        <w:rFonts w:ascii="Wingdings" w:hAnsi="Wingdings" w:cs="Wingdings"/>
      </w:rPr>
    </w:lvl>
    <w:lvl w:ilvl="3" w:tplc="86AACED0">
      <w:start w:val="1"/>
      <w:numFmt w:val="bullet"/>
      <w:lvlText w:val=""/>
      <w:lvlJc w:val="left"/>
      <w:pPr>
        <w:tabs>
          <w:tab w:val="num" w:pos="2880"/>
        </w:tabs>
        <w:ind w:left="2880" w:hanging="360"/>
      </w:pPr>
      <w:rPr>
        <w:rFonts w:ascii="Symbol" w:hAnsi="Symbol" w:cs="Symbol"/>
      </w:rPr>
    </w:lvl>
    <w:lvl w:ilvl="4" w:tplc="93B4EB08">
      <w:start w:val="1"/>
      <w:numFmt w:val="bullet"/>
      <w:lvlText w:val="o"/>
      <w:lvlJc w:val="left"/>
      <w:pPr>
        <w:tabs>
          <w:tab w:val="num" w:pos="3600"/>
        </w:tabs>
        <w:ind w:left="3600" w:hanging="360"/>
      </w:pPr>
      <w:rPr>
        <w:rFonts w:ascii="Courier New" w:hAnsi="Courier New" w:cs="Courier New"/>
      </w:rPr>
    </w:lvl>
    <w:lvl w:ilvl="5" w:tplc="3246287C">
      <w:start w:val="1"/>
      <w:numFmt w:val="bullet"/>
      <w:lvlText w:val=""/>
      <w:lvlJc w:val="left"/>
      <w:pPr>
        <w:tabs>
          <w:tab w:val="num" w:pos="4320"/>
        </w:tabs>
        <w:ind w:left="4320" w:hanging="360"/>
      </w:pPr>
      <w:rPr>
        <w:rFonts w:ascii="Wingdings" w:hAnsi="Wingdings" w:cs="Wingdings"/>
      </w:rPr>
    </w:lvl>
    <w:lvl w:ilvl="6" w:tplc="6B30AFDC">
      <w:start w:val="1"/>
      <w:numFmt w:val="bullet"/>
      <w:lvlText w:val=""/>
      <w:lvlJc w:val="left"/>
      <w:pPr>
        <w:tabs>
          <w:tab w:val="num" w:pos="5040"/>
        </w:tabs>
        <w:ind w:left="5040" w:hanging="360"/>
      </w:pPr>
      <w:rPr>
        <w:rFonts w:ascii="Symbol" w:hAnsi="Symbol" w:cs="Symbol"/>
      </w:rPr>
    </w:lvl>
    <w:lvl w:ilvl="7" w:tplc="32A20046">
      <w:start w:val="1"/>
      <w:numFmt w:val="bullet"/>
      <w:lvlText w:val="o"/>
      <w:lvlJc w:val="left"/>
      <w:pPr>
        <w:tabs>
          <w:tab w:val="num" w:pos="5760"/>
        </w:tabs>
        <w:ind w:left="5760" w:hanging="360"/>
      </w:pPr>
      <w:rPr>
        <w:rFonts w:ascii="Courier New" w:hAnsi="Courier New" w:cs="Courier New"/>
      </w:rPr>
    </w:lvl>
    <w:lvl w:ilvl="8" w:tplc="B7B8A116">
      <w:start w:val="1"/>
      <w:numFmt w:val="bullet"/>
      <w:lvlText w:val=""/>
      <w:lvlJc w:val="left"/>
      <w:pPr>
        <w:tabs>
          <w:tab w:val="num" w:pos="6480"/>
        </w:tabs>
        <w:ind w:left="6480" w:hanging="360"/>
      </w:pPr>
      <w:rPr>
        <w:rFonts w:ascii="Wingdings" w:hAnsi="Wingdings" w:cs="Wingdings"/>
      </w:rPr>
    </w:lvl>
  </w:abstractNum>
  <w:abstractNum w:abstractNumId="13">
    <w:nsid w:val="0000000E"/>
    <w:multiLevelType w:val="hybridMultilevel"/>
    <w:tmpl w:val="0000000E"/>
    <w:lvl w:ilvl="0" w:tplc="4C82690E">
      <w:start w:val="1"/>
      <w:numFmt w:val="bullet"/>
      <w:lvlText w:val=""/>
      <w:lvlJc w:val="left"/>
      <w:pPr>
        <w:tabs>
          <w:tab w:val="num" w:pos="720"/>
        </w:tabs>
        <w:ind w:left="720" w:hanging="360"/>
      </w:pPr>
      <w:rPr>
        <w:rFonts w:ascii="Symbol" w:hAnsi="Symbol" w:cs="Symbol"/>
      </w:rPr>
    </w:lvl>
    <w:lvl w:ilvl="1" w:tplc="98BE1F5E">
      <w:start w:val="1"/>
      <w:numFmt w:val="bullet"/>
      <w:lvlText w:val="o"/>
      <w:lvlJc w:val="left"/>
      <w:pPr>
        <w:tabs>
          <w:tab w:val="num" w:pos="1440"/>
        </w:tabs>
        <w:ind w:left="1440" w:hanging="360"/>
      </w:pPr>
      <w:rPr>
        <w:rFonts w:ascii="Courier New" w:hAnsi="Courier New" w:cs="Courier New"/>
      </w:rPr>
    </w:lvl>
    <w:lvl w:ilvl="2" w:tplc="B8B6C682">
      <w:start w:val="1"/>
      <w:numFmt w:val="bullet"/>
      <w:lvlText w:val=""/>
      <w:lvlJc w:val="left"/>
      <w:pPr>
        <w:tabs>
          <w:tab w:val="num" w:pos="2160"/>
        </w:tabs>
        <w:ind w:left="2160" w:hanging="360"/>
      </w:pPr>
      <w:rPr>
        <w:rFonts w:ascii="Wingdings" w:hAnsi="Wingdings" w:cs="Wingdings"/>
      </w:rPr>
    </w:lvl>
    <w:lvl w:ilvl="3" w:tplc="F09E6F74">
      <w:start w:val="1"/>
      <w:numFmt w:val="bullet"/>
      <w:lvlText w:val=""/>
      <w:lvlJc w:val="left"/>
      <w:pPr>
        <w:tabs>
          <w:tab w:val="num" w:pos="2880"/>
        </w:tabs>
        <w:ind w:left="2880" w:hanging="360"/>
      </w:pPr>
      <w:rPr>
        <w:rFonts w:ascii="Symbol" w:hAnsi="Symbol" w:cs="Symbol"/>
      </w:rPr>
    </w:lvl>
    <w:lvl w:ilvl="4" w:tplc="46626E66">
      <w:start w:val="1"/>
      <w:numFmt w:val="bullet"/>
      <w:lvlText w:val="o"/>
      <w:lvlJc w:val="left"/>
      <w:pPr>
        <w:tabs>
          <w:tab w:val="num" w:pos="3600"/>
        </w:tabs>
        <w:ind w:left="3600" w:hanging="360"/>
      </w:pPr>
      <w:rPr>
        <w:rFonts w:ascii="Courier New" w:hAnsi="Courier New" w:cs="Courier New"/>
      </w:rPr>
    </w:lvl>
    <w:lvl w:ilvl="5" w:tplc="B298112A">
      <w:start w:val="1"/>
      <w:numFmt w:val="bullet"/>
      <w:lvlText w:val=""/>
      <w:lvlJc w:val="left"/>
      <w:pPr>
        <w:tabs>
          <w:tab w:val="num" w:pos="4320"/>
        </w:tabs>
        <w:ind w:left="4320" w:hanging="360"/>
      </w:pPr>
      <w:rPr>
        <w:rFonts w:ascii="Wingdings" w:hAnsi="Wingdings" w:cs="Wingdings"/>
      </w:rPr>
    </w:lvl>
    <w:lvl w:ilvl="6" w:tplc="FB6C1844">
      <w:start w:val="1"/>
      <w:numFmt w:val="bullet"/>
      <w:lvlText w:val=""/>
      <w:lvlJc w:val="left"/>
      <w:pPr>
        <w:tabs>
          <w:tab w:val="num" w:pos="5040"/>
        </w:tabs>
        <w:ind w:left="5040" w:hanging="360"/>
      </w:pPr>
      <w:rPr>
        <w:rFonts w:ascii="Symbol" w:hAnsi="Symbol" w:cs="Symbol"/>
      </w:rPr>
    </w:lvl>
    <w:lvl w:ilvl="7" w:tplc="2C66B874">
      <w:start w:val="1"/>
      <w:numFmt w:val="bullet"/>
      <w:lvlText w:val="o"/>
      <w:lvlJc w:val="left"/>
      <w:pPr>
        <w:tabs>
          <w:tab w:val="num" w:pos="5760"/>
        </w:tabs>
        <w:ind w:left="5760" w:hanging="360"/>
      </w:pPr>
      <w:rPr>
        <w:rFonts w:ascii="Courier New" w:hAnsi="Courier New" w:cs="Courier New"/>
      </w:rPr>
    </w:lvl>
    <w:lvl w:ilvl="8" w:tplc="E378F45E">
      <w:start w:val="1"/>
      <w:numFmt w:val="bullet"/>
      <w:lvlText w:val=""/>
      <w:lvlJc w:val="left"/>
      <w:pPr>
        <w:tabs>
          <w:tab w:val="num" w:pos="6480"/>
        </w:tabs>
        <w:ind w:left="6480" w:hanging="360"/>
      </w:pPr>
      <w:rPr>
        <w:rFonts w:ascii="Wingdings" w:hAnsi="Wingdings" w:cs="Wingdings"/>
      </w:rPr>
    </w:lvl>
  </w:abstractNum>
  <w:abstractNum w:abstractNumId="14">
    <w:nsid w:val="0000000F"/>
    <w:multiLevelType w:val="hybridMultilevel"/>
    <w:tmpl w:val="0000000F"/>
    <w:lvl w:ilvl="0" w:tplc="5FEA15B2">
      <w:start w:val="1"/>
      <w:numFmt w:val="bullet"/>
      <w:lvlText w:val=""/>
      <w:lvlJc w:val="left"/>
      <w:pPr>
        <w:tabs>
          <w:tab w:val="num" w:pos="720"/>
        </w:tabs>
        <w:ind w:left="720" w:hanging="360"/>
      </w:pPr>
      <w:rPr>
        <w:rFonts w:ascii="Symbol" w:hAnsi="Symbol" w:cs="Symbol"/>
      </w:rPr>
    </w:lvl>
    <w:lvl w:ilvl="1" w:tplc="97D8A1EE">
      <w:start w:val="1"/>
      <w:numFmt w:val="bullet"/>
      <w:lvlText w:val="o"/>
      <w:lvlJc w:val="left"/>
      <w:pPr>
        <w:tabs>
          <w:tab w:val="num" w:pos="1440"/>
        </w:tabs>
        <w:ind w:left="1440" w:hanging="360"/>
      </w:pPr>
      <w:rPr>
        <w:rFonts w:ascii="Courier New" w:hAnsi="Courier New" w:cs="Courier New"/>
      </w:rPr>
    </w:lvl>
    <w:lvl w:ilvl="2" w:tplc="9AB458DA">
      <w:start w:val="1"/>
      <w:numFmt w:val="bullet"/>
      <w:lvlText w:val=""/>
      <w:lvlJc w:val="left"/>
      <w:pPr>
        <w:tabs>
          <w:tab w:val="num" w:pos="2160"/>
        </w:tabs>
        <w:ind w:left="2160" w:hanging="360"/>
      </w:pPr>
      <w:rPr>
        <w:rFonts w:ascii="Wingdings" w:hAnsi="Wingdings" w:cs="Wingdings"/>
      </w:rPr>
    </w:lvl>
    <w:lvl w:ilvl="3" w:tplc="0792AF1C">
      <w:start w:val="1"/>
      <w:numFmt w:val="bullet"/>
      <w:lvlText w:val=""/>
      <w:lvlJc w:val="left"/>
      <w:pPr>
        <w:tabs>
          <w:tab w:val="num" w:pos="2880"/>
        </w:tabs>
        <w:ind w:left="2880" w:hanging="360"/>
      </w:pPr>
      <w:rPr>
        <w:rFonts w:ascii="Symbol" w:hAnsi="Symbol" w:cs="Symbol"/>
      </w:rPr>
    </w:lvl>
    <w:lvl w:ilvl="4" w:tplc="3E76A09A">
      <w:start w:val="1"/>
      <w:numFmt w:val="bullet"/>
      <w:lvlText w:val="o"/>
      <w:lvlJc w:val="left"/>
      <w:pPr>
        <w:tabs>
          <w:tab w:val="num" w:pos="3600"/>
        </w:tabs>
        <w:ind w:left="3600" w:hanging="360"/>
      </w:pPr>
      <w:rPr>
        <w:rFonts w:ascii="Courier New" w:hAnsi="Courier New" w:cs="Courier New"/>
      </w:rPr>
    </w:lvl>
    <w:lvl w:ilvl="5" w:tplc="C7C2E3E2">
      <w:start w:val="1"/>
      <w:numFmt w:val="bullet"/>
      <w:lvlText w:val=""/>
      <w:lvlJc w:val="left"/>
      <w:pPr>
        <w:tabs>
          <w:tab w:val="num" w:pos="4320"/>
        </w:tabs>
        <w:ind w:left="4320" w:hanging="360"/>
      </w:pPr>
      <w:rPr>
        <w:rFonts w:ascii="Wingdings" w:hAnsi="Wingdings" w:cs="Wingdings"/>
      </w:rPr>
    </w:lvl>
    <w:lvl w:ilvl="6" w:tplc="074A0360">
      <w:start w:val="1"/>
      <w:numFmt w:val="bullet"/>
      <w:lvlText w:val=""/>
      <w:lvlJc w:val="left"/>
      <w:pPr>
        <w:tabs>
          <w:tab w:val="num" w:pos="5040"/>
        </w:tabs>
        <w:ind w:left="5040" w:hanging="360"/>
      </w:pPr>
      <w:rPr>
        <w:rFonts w:ascii="Symbol" w:hAnsi="Symbol" w:cs="Symbol"/>
      </w:rPr>
    </w:lvl>
    <w:lvl w:ilvl="7" w:tplc="D87CB806">
      <w:start w:val="1"/>
      <w:numFmt w:val="bullet"/>
      <w:lvlText w:val="o"/>
      <w:lvlJc w:val="left"/>
      <w:pPr>
        <w:tabs>
          <w:tab w:val="num" w:pos="5760"/>
        </w:tabs>
        <w:ind w:left="5760" w:hanging="360"/>
      </w:pPr>
      <w:rPr>
        <w:rFonts w:ascii="Courier New" w:hAnsi="Courier New" w:cs="Courier New"/>
      </w:rPr>
    </w:lvl>
    <w:lvl w:ilvl="8" w:tplc="59C44C7C">
      <w:start w:val="1"/>
      <w:numFmt w:val="bullet"/>
      <w:lvlText w:val=""/>
      <w:lvlJc w:val="left"/>
      <w:pPr>
        <w:tabs>
          <w:tab w:val="num" w:pos="6480"/>
        </w:tabs>
        <w:ind w:left="6480" w:hanging="360"/>
      </w:pPr>
      <w:rPr>
        <w:rFonts w:ascii="Wingdings" w:hAnsi="Wingdings" w:cs="Wingdings"/>
      </w:rPr>
    </w:lvl>
  </w:abstractNum>
  <w:abstractNum w:abstractNumId="15">
    <w:nsid w:val="00000010"/>
    <w:multiLevelType w:val="hybridMultilevel"/>
    <w:tmpl w:val="00000010"/>
    <w:lvl w:ilvl="0" w:tplc="9EC466FA">
      <w:start w:val="1"/>
      <w:numFmt w:val="bullet"/>
      <w:lvlText w:val=""/>
      <w:lvlJc w:val="left"/>
      <w:pPr>
        <w:tabs>
          <w:tab w:val="num" w:pos="720"/>
        </w:tabs>
        <w:ind w:left="720" w:hanging="360"/>
      </w:pPr>
      <w:rPr>
        <w:rFonts w:ascii="Symbol" w:hAnsi="Symbol" w:cs="Symbol"/>
      </w:rPr>
    </w:lvl>
    <w:lvl w:ilvl="1" w:tplc="E76A68D4">
      <w:start w:val="1"/>
      <w:numFmt w:val="bullet"/>
      <w:lvlText w:val="o"/>
      <w:lvlJc w:val="left"/>
      <w:pPr>
        <w:tabs>
          <w:tab w:val="num" w:pos="1440"/>
        </w:tabs>
        <w:ind w:left="1440" w:hanging="360"/>
      </w:pPr>
      <w:rPr>
        <w:rFonts w:ascii="Courier New" w:hAnsi="Courier New" w:cs="Courier New"/>
      </w:rPr>
    </w:lvl>
    <w:lvl w:ilvl="2" w:tplc="2646A8D8">
      <w:start w:val="1"/>
      <w:numFmt w:val="bullet"/>
      <w:lvlText w:val=""/>
      <w:lvlJc w:val="left"/>
      <w:pPr>
        <w:tabs>
          <w:tab w:val="num" w:pos="2160"/>
        </w:tabs>
        <w:ind w:left="2160" w:hanging="360"/>
      </w:pPr>
      <w:rPr>
        <w:rFonts w:ascii="Wingdings" w:hAnsi="Wingdings" w:cs="Wingdings"/>
      </w:rPr>
    </w:lvl>
    <w:lvl w:ilvl="3" w:tplc="07A81DBA">
      <w:start w:val="1"/>
      <w:numFmt w:val="bullet"/>
      <w:lvlText w:val=""/>
      <w:lvlJc w:val="left"/>
      <w:pPr>
        <w:tabs>
          <w:tab w:val="num" w:pos="2880"/>
        </w:tabs>
        <w:ind w:left="2880" w:hanging="360"/>
      </w:pPr>
      <w:rPr>
        <w:rFonts w:ascii="Symbol" w:hAnsi="Symbol" w:cs="Symbol"/>
      </w:rPr>
    </w:lvl>
    <w:lvl w:ilvl="4" w:tplc="F1167838">
      <w:start w:val="1"/>
      <w:numFmt w:val="bullet"/>
      <w:lvlText w:val="o"/>
      <w:lvlJc w:val="left"/>
      <w:pPr>
        <w:tabs>
          <w:tab w:val="num" w:pos="3600"/>
        </w:tabs>
        <w:ind w:left="3600" w:hanging="360"/>
      </w:pPr>
      <w:rPr>
        <w:rFonts w:ascii="Courier New" w:hAnsi="Courier New" w:cs="Courier New"/>
      </w:rPr>
    </w:lvl>
    <w:lvl w:ilvl="5" w:tplc="904C1A5E">
      <w:start w:val="1"/>
      <w:numFmt w:val="bullet"/>
      <w:lvlText w:val=""/>
      <w:lvlJc w:val="left"/>
      <w:pPr>
        <w:tabs>
          <w:tab w:val="num" w:pos="4320"/>
        </w:tabs>
        <w:ind w:left="4320" w:hanging="360"/>
      </w:pPr>
      <w:rPr>
        <w:rFonts w:ascii="Wingdings" w:hAnsi="Wingdings" w:cs="Wingdings"/>
      </w:rPr>
    </w:lvl>
    <w:lvl w:ilvl="6" w:tplc="C8B8E448">
      <w:start w:val="1"/>
      <w:numFmt w:val="bullet"/>
      <w:lvlText w:val=""/>
      <w:lvlJc w:val="left"/>
      <w:pPr>
        <w:tabs>
          <w:tab w:val="num" w:pos="5040"/>
        </w:tabs>
        <w:ind w:left="5040" w:hanging="360"/>
      </w:pPr>
      <w:rPr>
        <w:rFonts w:ascii="Symbol" w:hAnsi="Symbol" w:cs="Symbol"/>
      </w:rPr>
    </w:lvl>
    <w:lvl w:ilvl="7" w:tplc="1BF4BC92">
      <w:start w:val="1"/>
      <w:numFmt w:val="bullet"/>
      <w:lvlText w:val="o"/>
      <w:lvlJc w:val="left"/>
      <w:pPr>
        <w:tabs>
          <w:tab w:val="num" w:pos="5760"/>
        </w:tabs>
        <w:ind w:left="5760" w:hanging="360"/>
      </w:pPr>
      <w:rPr>
        <w:rFonts w:ascii="Courier New" w:hAnsi="Courier New" w:cs="Courier New"/>
      </w:rPr>
    </w:lvl>
    <w:lvl w:ilvl="8" w:tplc="9F06314A">
      <w:start w:val="1"/>
      <w:numFmt w:val="bullet"/>
      <w:lvlText w:val=""/>
      <w:lvlJc w:val="left"/>
      <w:pPr>
        <w:tabs>
          <w:tab w:val="num" w:pos="6480"/>
        </w:tabs>
        <w:ind w:left="6480" w:hanging="360"/>
      </w:pPr>
      <w:rPr>
        <w:rFonts w:ascii="Wingdings" w:hAnsi="Wingdings" w:cs="Wingdings"/>
      </w:rPr>
    </w:lvl>
  </w:abstractNum>
  <w:abstractNum w:abstractNumId="16">
    <w:nsid w:val="00000011"/>
    <w:multiLevelType w:val="hybridMultilevel"/>
    <w:tmpl w:val="00000011"/>
    <w:lvl w:ilvl="0" w:tplc="4B009A7C">
      <w:start w:val="1"/>
      <w:numFmt w:val="bullet"/>
      <w:lvlText w:val=""/>
      <w:lvlJc w:val="left"/>
      <w:pPr>
        <w:tabs>
          <w:tab w:val="num" w:pos="720"/>
        </w:tabs>
        <w:ind w:left="720" w:hanging="360"/>
      </w:pPr>
      <w:rPr>
        <w:rFonts w:ascii="Symbol" w:hAnsi="Symbol" w:cs="Symbol"/>
      </w:rPr>
    </w:lvl>
    <w:lvl w:ilvl="1" w:tplc="1D36285C">
      <w:start w:val="1"/>
      <w:numFmt w:val="bullet"/>
      <w:lvlText w:val="o"/>
      <w:lvlJc w:val="left"/>
      <w:pPr>
        <w:tabs>
          <w:tab w:val="num" w:pos="1440"/>
        </w:tabs>
        <w:ind w:left="1440" w:hanging="360"/>
      </w:pPr>
      <w:rPr>
        <w:rFonts w:ascii="Courier New" w:hAnsi="Courier New" w:cs="Courier New"/>
      </w:rPr>
    </w:lvl>
    <w:lvl w:ilvl="2" w:tplc="D90E8DE0">
      <w:start w:val="1"/>
      <w:numFmt w:val="bullet"/>
      <w:lvlText w:val=""/>
      <w:lvlJc w:val="left"/>
      <w:pPr>
        <w:tabs>
          <w:tab w:val="num" w:pos="2160"/>
        </w:tabs>
        <w:ind w:left="2160" w:hanging="360"/>
      </w:pPr>
      <w:rPr>
        <w:rFonts w:ascii="Wingdings" w:hAnsi="Wingdings" w:cs="Wingdings"/>
      </w:rPr>
    </w:lvl>
    <w:lvl w:ilvl="3" w:tplc="304AD1EA">
      <w:start w:val="1"/>
      <w:numFmt w:val="bullet"/>
      <w:lvlText w:val=""/>
      <w:lvlJc w:val="left"/>
      <w:pPr>
        <w:tabs>
          <w:tab w:val="num" w:pos="2880"/>
        </w:tabs>
        <w:ind w:left="2880" w:hanging="360"/>
      </w:pPr>
      <w:rPr>
        <w:rFonts w:ascii="Symbol" w:hAnsi="Symbol" w:cs="Symbol"/>
      </w:rPr>
    </w:lvl>
    <w:lvl w:ilvl="4" w:tplc="AB1010DE">
      <w:start w:val="1"/>
      <w:numFmt w:val="bullet"/>
      <w:lvlText w:val="o"/>
      <w:lvlJc w:val="left"/>
      <w:pPr>
        <w:tabs>
          <w:tab w:val="num" w:pos="3600"/>
        </w:tabs>
        <w:ind w:left="3600" w:hanging="360"/>
      </w:pPr>
      <w:rPr>
        <w:rFonts w:ascii="Courier New" w:hAnsi="Courier New" w:cs="Courier New"/>
      </w:rPr>
    </w:lvl>
    <w:lvl w:ilvl="5" w:tplc="91AC1C0A">
      <w:start w:val="1"/>
      <w:numFmt w:val="bullet"/>
      <w:lvlText w:val=""/>
      <w:lvlJc w:val="left"/>
      <w:pPr>
        <w:tabs>
          <w:tab w:val="num" w:pos="4320"/>
        </w:tabs>
        <w:ind w:left="4320" w:hanging="360"/>
      </w:pPr>
      <w:rPr>
        <w:rFonts w:ascii="Wingdings" w:hAnsi="Wingdings" w:cs="Wingdings"/>
      </w:rPr>
    </w:lvl>
    <w:lvl w:ilvl="6" w:tplc="047688EE">
      <w:start w:val="1"/>
      <w:numFmt w:val="bullet"/>
      <w:lvlText w:val=""/>
      <w:lvlJc w:val="left"/>
      <w:pPr>
        <w:tabs>
          <w:tab w:val="num" w:pos="5040"/>
        </w:tabs>
        <w:ind w:left="5040" w:hanging="360"/>
      </w:pPr>
      <w:rPr>
        <w:rFonts w:ascii="Symbol" w:hAnsi="Symbol" w:cs="Symbol"/>
      </w:rPr>
    </w:lvl>
    <w:lvl w:ilvl="7" w:tplc="A748F5CE">
      <w:start w:val="1"/>
      <w:numFmt w:val="bullet"/>
      <w:lvlText w:val="o"/>
      <w:lvlJc w:val="left"/>
      <w:pPr>
        <w:tabs>
          <w:tab w:val="num" w:pos="5760"/>
        </w:tabs>
        <w:ind w:left="5760" w:hanging="360"/>
      </w:pPr>
      <w:rPr>
        <w:rFonts w:ascii="Courier New" w:hAnsi="Courier New" w:cs="Courier New"/>
      </w:rPr>
    </w:lvl>
    <w:lvl w:ilvl="8" w:tplc="8D7EAEEE">
      <w:start w:val="1"/>
      <w:numFmt w:val="bullet"/>
      <w:lvlText w:val=""/>
      <w:lvlJc w:val="left"/>
      <w:pPr>
        <w:tabs>
          <w:tab w:val="num" w:pos="6480"/>
        </w:tabs>
        <w:ind w:left="6480" w:hanging="360"/>
      </w:pPr>
      <w:rPr>
        <w:rFonts w:ascii="Wingdings" w:hAnsi="Wingdings" w:cs="Wingdings"/>
      </w:rPr>
    </w:lvl>
  </w:abstractNum>
  <w:abstractNum w:abstractNumId="17">
    <w:nsid w:val="00000012"/>
    <w:multiLevelType w:val="hybridMultilevel"/>
    <w:tmpl w:val="00000012"/>
    <w:lvl w:ilvl="0" w:tplc="60A404E0">
      <w:start w:val="1"/>
      <w:numFmt w:val="bullet"/>
      <w:lvlText w:val=""/>
      <w:lvlJc w:val="left"/>
      <w:pPr>
        <w:tabs>
          <w:tab w:val="num" w:pos="720"/>
        </w:tabs>
        <w:ind w:left="720" w:hanging="360"/>
      </w:pPr>
      <w:rPr>
        <w:rFonts w:ascii="Symbol" w:hAnsi="Symbol" w:cs="Symbol"/>
      </w:rPr>
    </w:lvl>
    <w:lvl w:ilvl="1" w:tplc="78C0DC0C">
      <w:start w:val="1"/>
      <w:numFmt w:val="bullet"/>
      <w:lvlText w:val="o"/>
      <w:lvlJc w:val="left"/>
      <w:pPr>
        <w:tabs>
          <w:tab w:val="num" w:pos="1440"/>
        </w:tabs>
        <w:ind w:left="1440" w:hanging="360"/>
      </w:pPr>
      <w:rPr>
        <w:rFonts w:ascii="Courier New" w:hAnsi="Courier New" w:cs="Courier New"/>
      </w:rPr>
    </w:lvl>
    <w:lvl w:ilvl="2" w:tplc="322ABF12">
      <w:start w:val="1"/>
      <w:numFmt w:val="bullet"/>
      <w:lvlText w:val=""/>
      <w:lvlJc w:val="left"/>
      <w:pPr>
        <w:tabs>
          <w:tab w:val="num" w:pos="2160"/>
        </w:tabs>
        <w:ind w:left="2160" w:hanging="360"/>
      </w:pPr>
      <w:rPr>
        <w:rFonts w:ascii="Wingdings" w:hAnsi="Wingdings" w:cs="Wingdings"/>
      </w:rPr>
    </w:lvl>
    <w:lvl w:ilvl="3" w:tplc="941449B2">
      <w:start w:val="1"/>
      <w:numFmt w:val="bullet"/>
      <w:lvlText w:val=""/>
      <w:lvlJc w:val="left"/>
      <w:pPr>
        <w:tabs>
          <w:tab w:val="num" w:pos="2880"/>
        </w:tabs>
        <w:ind w:left="2880" w:hanging="360"/>
      </w:pPr>
      <w:rPr>
        <w:rFonts w:ascii="Symbol" w:hAnsi="Symbol" w:cs="Symbol"/>
      </w:rPr>
    </w:lvl>
    <w:lvl w:ilvl="4" w:tplc="A1780574">
      <w:start w:val="1"/>
      <w:numFmt w:val="bullet"/>
      <w:lvlText w:val="o"/>
      <w:lvlJc w:val="left"/>
      <w:pPr>
        <w:tabs>
          <w:tab w:val="num" w:pos="3600"/>
        </w:tabs>
        <w:ind w:left="3600" w:hanging="360"/>
      </w:pPr>
      <w:rPr>
        <w:rFonts w:ascii="Courier New" w:hAnsi="Courier New" w:cs="Courier New"/>
      </w:rPr>
    </w:lvl>
    <w:lvl w:ilvl="5" w:tplc="961ACD60">
      <w:start w:val="1"/>
      <w:numFmt w:val="bullet"/>
      <w:lvlText w:val=""/>
      <w:lvlJc w:val="left"/>
      <w:pPr>
        <w:tabs>
          <w:tab w:val="num" w:pos="4320"/>
        </w:tabs>
        <w:ind w:left="4320" w:hanging="360"/>
      </w:pPr>
      <w:rPr>
        <w:rFonts w:ascii="Wingdings" w:hAnsi="Wingdings" w:cs="Wingdings"/>
      </w:rPr>
    </w:lvl>
    <w:lvl w:ilvl="6" w:tplc="91140FAC">
      <w:start w:val="1"/>
      <w:numFmt w:val="bullet"/>
      <w:lvlText w:val=""/>
      <w:lvlJc w:val="left"/>
      <w:pPr>
        <w:tabs>
          <w:tab w:val="num" w:pos="5040"/>
        </w:tabs>
        <w:ind w:left="5040" w:hanging="360"/>
      </w:pPr>
      <w:rPr>
        <w:rFonts w:ascii="Symbol" w:hAnsi="Symbol" w:cs="Symbol"/>
      </w:rPr>
    </w:lvl>
    <w:lvl w:ilvl="7" w:tplc="9F9828BA">
      <w:start w:val="1"/>
      <w:numFmt w:val="bullet"/>
      <w:lvlText w:val="o"/>
      <w:lvlJc w:val="left"/>
      <w:pPr>
        <w:tabs>
          <w:tab w:val="num" w:pos="5760"/>
        </w:tabs>
        <w:ind w:left="5760" w:hanging="360"/>
      </w:pPr>
      <w:rPr>
        <w:rFonts w:ascii="Courier New" w:hAnsi="Courier New" w:cs="Courier New"/>
      </w:rPr>
    </w:lvl>
    <w:lvl w:ilvl="8" w:tplc="EC24B8B2">
      <w:start w:val="1"/>
      <w:numFmt w:val="bullet"/>
      <w:lvlText w:val=""/>
      <w:lvlJc w:val="left"/>
      <w:pPr>
        <w:tabs>
          <w:tab w:val="num" w:pos="6480"/>
        </w:tabs>
        <w:ind w:left="6480" w:hanging="360"/>
      </w:pPr>
      <w:rPr>
        <w:rFonts w:ascii="Wingdings" w:hAnsi="Wingdings" w:cs="Wingdings"/>
      </w:rPr>
    </w:lvl>
  </w:abstractNum>
  <w:abstractNum w:abstractNumId="18">
    <w:nsid w:val="00000013"/>
    <w:multiLevelType w:val="hybridMultilevel"/>
    <w:tmpl w:val="00000013"/>
    <w:lvl w:ilvl="0" w:tplc="1C5C7202">
      <w:start w:val="1"/>
      <w:numFmt w:val="bullet"/>
      <w:lvlText w:val=""/>
      <w:lvlJc w:val="left"/>
      <w:pPr>
        <w:tabs>
          <w:tab w:val="num" w:pos="720"/>
        </w:tabs>
        <w:ind w:left="720" w:hanging="360"/>
      </w:pPr>
      <w:rPr>
        <w:rFonts w:ascii="Symbol" w:hAnsi="Symbol" w:cs="Symbol"/>
      </w:rPr>
    </w:lvl>
    <w:lvl w:ilvl="1" w:tplc="57C0B5C0">
      <w:start w:val="1"/>
      <w:numFmt w:val="bullet"/>
      <w:lvlText w:val="o"/>
      <w:lvlJc w:val="left"/>
      <w:pPr>
        <w:tabs>
          <w:tab w:val="num" w:pos="1440"/>
        </w:tabs>
        <w:ind w:left="1440" w:hanging="360"/>
      </w:pPr>
      <w:rPr>
        <w:rFonts w:ascii="Courier New" w:hAnsi="Courier New" w:cs="Courier New"/>
      </w:rPr>
    </w:lvl>
    <w:lvl w:ilvl="2" w:tplc="1898BDF4">
      <w:start w:val="1"/>
      <w:numFmt w:val="bullet"/>
      <w:lvlText w:val=""/>
      <w:lvlJc w:val="left"/>
      <w:pPr>
        <w:tabs>
          <w:tab w:val="num" w:pos="2160"/>
        </w:tabs>
        <w:ind w:left="2160" w:hanging="360"/>
      </w:pPr>
      <w:rPr>
        <w:rFonts w:ascii="Wingdings" w:hAnsi="Wingdings" w:cs="Wingdings"/>
      </w:rPr>
    </w:lvl>
    <w:lvl w:ilvl="3" w:tplc="C0B8E456">
      <w:start w:val="1"/>
      <w:numFmt w:val="bullet"/>
      <w:lvlText w:val=""/>
      <w:lvlJc w:val="left"/>
      <w:pPr>
        <w:tabs>
          <w:tab w:val="num" w:pos="2880"/>
        </w:tabs>
        <w:ind w:left="2880" w:hanging="360"/>
      </w:pPr>
      <w:rPr>
        <w:rFonts w:ascii="Symbol" w:hAnsi="Symbol" w:cs="Symbol"/>
      </w:rPr>
    </w:lvl>
    <w:lvl w:ilvl="4" w:tplc="561854CC">
      <w:start w:val="1"/>
      <w:numFmt w:val="bullet"/>
      <w:lvlText w:val="o"/>
      <w:lvlJc w:val="left"/>
      <w:pPr>
        <w:tabs>
          <w:tab w:val="num" w:pos="3600"/>
        </w:tabs>
        <w:ind w:left="3600" w:hanging="360"/>
      </w:pPr>
      <w:rPr>
        <w:rFonts w:ascii="Courier New" w:hAnsi="Courier New" w:cs="Courier New"/>
      </w:rPr>
    </w:lvl>
    <w:lvl w:ilvl="5" w:tplc="66F88E1C">
      <w:start w:val="1"/>
      <w:numFmt w:val="bullet"/>
      <w:lvlText w:val=""/>
      <w:lvlJc w:val="left"/>
      <w:pPr>
        <w:tabs>
          <w:tab w:val="num" w:pos="4320"/>
        </w:tabs>
        <w:ind w:left="4320" w:hanging="360"/>
      </w:pPr>
      <w:rPr>
        <w:rFonts w:ascii="Wingdings" w:hAnsi="Wingdings" w:cs="Wingdings"/>
      </w:rPr>
    </w:lvl>
    <w:lvl w:ilvl="6" w:tplc="49E8C9D6">
      <w:start w:val="1"/>
      <w:numFmt w:val="bullet"/>
      <w:lvlText w:val=""/>
      <w:lvlJc w:val="left"/>
      <w:pPr>
        <w:tabs>
          <w:tab w:val="num" w:pos="5040"/>
        </w:tabs>
        <w:ind w:left="5040" w:hanging="360"/>
      </w:pPr>
      <w:rPr>
        <w:rFonts w:ascii="Symbol" w:hAnsi="Symbol" w:cs="Symbol"/>
      </w:rPr>
    </w:lvl>
    <w:lvl w:ilvl="7" w:tplc="95E606F8">
      <w:start w:val="1"/>
      <w:numFmt w:val="bullet"/>
      <w:lvlText w:val="o"/>
      <w:lvlJc w:val="left"/>
      <w:pPr>
        <w:tabs>
          <w:tab w:val="num" w:pos="5760"/>
        </w:tabs>
        <w:ind w:left="5760" w:hanging="360"/>
      </w:pPr>
      <w:rPr>
        <w:rFonts w:ascii="Courier New" w:hAnsi="Courier New" w:cs="Courier New"/>
      </w:rPr>
    </w:lvl>
    <w:lvl w:ilvl="8" w:tplc="C308C26A">
      <w:start w:val="1"/>
      <w:numFmt w:val="bullet"/>
      <w:lvlText w:val=""/>
      <w:lvlJc w:val="left"/>
      <w:pPr>
        <w:tabs>
          <w:tab w:val="num" w:pos="6480"/>
        </w:tabs>
        <w:ind w:left="6480" w:hanging="360"/>
      </w:pPr>
      <w:rPr>
        <w:rFonts w:ascii="Wingdings" w:hAnsi="Wingdings" w:cs="Wingdings"/>
      </w:rPr>
    </w:lvl>
  </w:abstractNum>
  <w:abstractNum w:abstractNumId="19">
    <w:nsid w:val="00000014"/>
    <w:multiLevelType w:val="hybridMultilevel"/>
    <w:tmpl w:val="00000014"/>
    <w:lvl w:ilvl="0" w:tplc="1108B8EA">
      <w:start w:val="1"/>
      <w:numFmt w:val="bullet"/>
      <w:lvlText w:val=""/>
      <w:lvlJc w:val="left"/>
      <w:pPr>
        <w:tabs>
          <w:tab w:val="num" w:pos="720"/>
        </w:tabs>
        <w:ind w:left="720" w:hanging="360"/>
      </w:pPr>
      <w:rPr>
        <w:rFonts w:ascii="Symbol" w:hAnsi="Symbol" w:cs="Symbol"/>
      </w:rPr>
    </w:lvl>
    <w:lvl w:ilvl="1" w:tplc="8A3A65B2">
      <w:start w:val="1"/>
      <w:numFmt w:val="bullet"/>
      <w:lvlText w:val="o"/>
      <w:lvlJc w:val="left"/>
      <w:pPr>
        <w:tabs>
          <w:tab w:val="num" w:pos="1440"/>
        </w:tabs>
        <w:ind w:left="1440" w:hanging="360"/>
      </w:pPr>
      <w:rPr>
        <w:rFonts w:ascii="Courier New" w:hAnsi="Courier New" w:cs="Courier New"/>
      </w:rPr>
    </w:lvl>
    <w:lvl w:ilvl="2" w:tplc="CFF4838C">
      <w:start w:val="1"/>
      <w:numFmt w:val="bullet"/>
      <w:lvlText w:val=""/>
      <w:lvlJc w:val="left"/>
      <w:pPr>
        <w:tabs>
          <w:tab w:val="num" w:pos="2160"/>
        </w:tabs>
        <w:ind w:left="2160" w:hanging="360"/>
      </w:pPr>
      <w:rPr>
        <w:rFonts w:ascii="Wingdings" w:hAnsi="Wingdings" w:cs="Wingdings"/>
      </w:rPr>
    </w:lvl>
    <w:lvl w:ilvl="3" w:tplc="F3AEE0B4">
      <w:start w:val="1"/>
      <w:numFmt w:val="bullet"/>
      <w:lvlText w:val=""/>
      <w:lvlJc w:val="left"/>
      <w:pPr>
        <w:tabs>
          <w:tab w:val="num" w:pos="2880"/>
        </w:tabs>
        <w:ind w:left="2880" w:hanging="360"/>
      </w:pPr>
      <w:rPr>
        <w:rFonts w:ascii="Symbol" w:hAnsi="Symbol" w:cs="Symbol"/>
      </w:rPr>
    </w:lvl>
    <w:lvl w:ilvl="4" w:tplc="DCF08316">
      <w:start w:val="1"/>
      <w:numFmt w:val="bullet"/>
      <w:lvlText w:val="o"/>
      <w:lvlJc w:val="left"/>
      <w:pPr>
        <w:tabs>
          <w:tab w:val="num" w:pos="3600"/>
        </w:tabs>
        <w:ind w:left="3600" w:hanging="360"/>
      </w:pPr>
      <w:rPr>
        <w:rFonts w:ascii="Courier New" w:hAnsi="Courier New" w:cs="Courier New"/>
      </w:rPr>
    </w:lvl>
    <w:lvl w:ilvl="5" w:tplc="6154348C">
      <w:start w:val="1"/>
      <w:numFmt w:val="bullet"/>
      <w:lvlText w:val=""/>
      <w:lvlJc w:val="left"/>
      <w:pPr>
        <w:tabs>
          <w:tab w:val="num" w:pos="4320"/>
        </w:tabs>
        <w:ind w:left="4320" w:hanging="360"/>
      </w:pPr>
      <w:rPr>
        <w:rFonts w:ascii="Wingdings" w:hAnsi="Wingdings" w:cs="Wingdings"/>
      </w:rPr>
    </w:lvl>
    <w:lvl w:ilvl="6" w:tplc="4290E09E">
      <w:start w:val="1"/>
      <w:numFmt w:val="bullet"/>
      <w:lvlText w:val=""/>
      <w:lvlJc w:val="left"/>
      <w:pPr>
        <w:tabs>
          <w:tab w:val="num" w:pos="5040"/>
        </w:tabs>
        <w:ind w:left="5040" w:hanging="360"/>
      </w:pPr>
      <w:rPr>
        <w:rFonts w:ascii="Symbol" w:hAnsi="Symbol" w:cs="Symbol"/>
      </w:rPr>
    </w:lvl>
    <w:lvl w:ilvl="7" w:tplc="BDC23632">
      <w:start w:val="1"/>
      <w:numFmt w:val="bullet"/>
      <w:lvlText w:val="o"/>
      <w:lvlJc w:val="left"/>
      <w:pPr>
        <w:tabs>
          <w:tab w:val="num" w:pos="5760"/>
        </w:tabs>
        <w:ind w:left="5760" w:hanging="360"/>
      </w:pPr>
      <w:rPr>
        <w:rFonts w:ascii="Courier New" w:hAnsi="Courier New" w:cs="Courier New"/>
      </w:rPr>
    </w:lvl>
    <w:lvl w:ilvl="8" w:tplc="9C96AB26">
      <w:start w:val="1"/>
      <w:numFmt w:val="bullet"/>
      <w:lvlText w:val=""/>
      <w:lvlJc w:val="left"/>
      <w:pPr>
        <w:tabs>
          <w:tab w:val="num" w:pos="6480"/>
        </w:tabs>
        <w:ind w:left="6480" w:hanging="360"/>
      </w:pPr>
      <w:rPr>
        <w:rFonts w:ascii="Wingdings" w:hAnsi="Wingdings" w:cs="Wingdings"/>
      </w:rPr>
    </w:lvl>
  </w:abstractNum>
  <w:abstractNum w:abstractNumId="20">
    <w:nsid w:val="00000015"/>
    <w:multiLevelType w:val="hybridMultilevel"/>
    <w:tmpl w:val="00000015"/>
    <w:lvl w:ilvl="0" w:tplc="7FE6312C">
      <w:start w:val="1"/>
      <w:numFmt w:val="bullet"/>
      <w:lvlText w:val=""/>
      <w:lvlJc w:val="left"/>
      <w:pPr>
        <w:tabs>
          <w:tab w:val="num" w:pos="720"/>
        </w:tabs>
        <w:ind w:left="720" w:hanging="360"/>
      </w:pPr>
      <w:rPr>
        <w:rFonts w:ascii="Symbol" w:hAnsi="Symbol" w:cs="Symbol"/>
      </w:rPr>
    </w:lvl>
    <w:lvl w:ilvl="1" w:tplc="DA8A754E">
      <w:start w:val="1"/>
      <w:numFmt w:val="bullet"/>
      <w:lvlText w:val="o"/>
      <w:lvlJc w:val="left"/>
      <w:pPr>
        <w:tabs>
          <w:tab w:val="num" w:pos="1440"/>
        </w:tabs>
        <w:ind w:left="1440" w:hanging="360"/>
      </w:pPr>
      <w:rPr>
        <w:rFonts w:ascii="Courier New" w:hAnsi="Courier New" w:cs="Courier New"/>
      </w:rPr>
    </w:lvl>
    <w:lvl w:ilvl="2" w:tplc="92CC0BCE">
      <w:start w:val="1"/>
      <w:numFmt w:val="bullet"/>
      <w:lvlText w:val=""/>
      <w:lvlJc w:val="left"/>
      <w:pPr>
        <w:tabs>
          <w:tab w:val="num" w:pos="2160"/>
        </w:tabs>
        <w:ind w:left="2160" w:hanging="360"/>
      </w:pPr>
      <w:rPr>
        <w:rFonts w:ascii="Wingdings" w:hAnsi="Wingdings" w:cs="Wingdings"/>
      </w:rPr>
    </w:lvl>
    <w:lvl w:ilvl="3" w:tplc="2A6E3C82">
      <w:start w:val="1"/>
      <w:numFmt w:val="bullet"/>
      <w:lvlText w:val=""/>
      <w:lvlJc w:val="left"/>
      <w:pPr>
        <w:tabs>
          <w:tab w:val="num" w:pos="2880"/>
        </w:tabs>
        <w:ind w:left="2880" w:hanging="360"/>
      </w:pPr>
      <w:rPr>
        <w:rFonts w:ascii="Symbol" w:hAnsi="Symbol" w:cs="Symbol"/>
      </w:rPr>
    </w:lvl>
    <w:lvl w:ilvl="4" w:tplc="BDF63976">
      <w:start w:val="1"/>
      <w:numFmt w:val="bullet"/>
      <w:lvlText w:val="o"/>
      <w:lvlJc w:val="left"/>
      <w:pPr>
        <w:tabs>
          <w:tab w:val="num" w:pos="3600"/>
        </w:tabs>
        <w:ind w:left="3600" w:hanging="360"/>
      </w:pPr>
      <w:rPr>
        <w:rFonts w:ascii="Courier New" w:hAnsi="Courier New" w:cs="Courier New"/>
      </w:rPr>
    </w:lvl>
    <w:lvl w:ilvl="5" w:tplc="B80649A4">
      <w:start w:val="1"/>
      <w:numFmt w:val="bullet"/>
      <w:lvlText w:val=""/>
      <w:lvlJc w:val="left"/>
      <w:pPr>
        <w:tabs>
          <w:tab w:val="num" w:pos="4320"/>
        </w:tabs>
        <w:ind w:left="4320" w:hanging="360"/>
      </w:pPr>
      <w:rPr>
        <w:rFonts w:ascii="Wingdings" w:hAnsi="Wingdings" w:cs="Wingdings"/>
      </w:rPr>
    </w:lvl>
    <w:lvl w:ilvl="6" w:tplc="64D25040">
      <w:start w:val="1"/>
      <w:numFmt w:val="bullet"/>
      <w:lvlText w:val=""/>
      <w:lvlJc w:val="left"/>
      <w:pPr>
        <w:tabs>
          <w:tab w:val="num" w:pos="5040"/>
        </w:tabs>
        <w:ind w:left="5040" w:hanging="360"/>
      </w:pPr>
      <w:rPr>
        <w:rFonts w:ascii="Symbol" w:hAnsi="Symbol" w:cs="Symbol"/>
      </w:rPr>
    </w:lvl>
    <w:lvl w:ilvl="7" w:tplc="0E808342">
      <w:start w:val="1"/>
      <w:numFmt w:val="bullet"/>
      <w:lvlText w:val="o"/>
      <w:lvlJc w:val="left"/>
      <w:pPr>
        <w:tabs>
          <w:tab w:val="num" w:pos="5760"/>
        </w:tabs>
        <w:ind w:left="5760" w:hanging="360"/>
      </w:pPr>
      <w:rPr>
        <w:rFonts w:ascii="Courier New" w:hAnsi="Courier New" w:cs="Courier New"/>
      </w:rPr>
    </w:lvl>
    <w:lvl w:ilvl="8" w:tplc="0BB80502">
      <w:start w:val="1"/>
      <w:numFmt w:val="bullet"/>
      <w:lvlText w:val=""/>
      <w:lvlJc w:val="left"/>
      <w:pPr>
        <w:tabs>
          <w:tab w:val="num" w:pos="6480"/>
        </w:tabs>
        <w:ind w:left="6480" w:hanging="360"/>
      </w:pPr>
      <w:rPr>
        <w:rFonts w:ascii="Wingdings" w:hAnsi="Wingdings" w:cs="Wingdings"/>
      </w:rPr>
    </w:lvl>
  </w:abstractNum>
  <w:abstractNum w:abstractNumId="21">
    <w:nsid w:val="00000016"/>
    <w:multiLevelType w:val="hybridMultilevel"/>
    <w:tmpl w:val="00000016"/>
    <w:lvl w:ilvl="0" w:tplc="9FE468C4">
      <w:start w:val="1"/>
      <w:numFmt w:val="bullet"/>
      <w:lvlText w:val=""/>
      <w:lvlJc w:val="left"/>
      <w:pPr>
        <w:tabs>
          <w:tab w:val="num" w:pos="720"/>
        </w:tabs>
        <w:ind w:left="720" w:hanging="360"/>
      </w:pPr>
      <w:rPr>
        <w:rFonts w:ascii="Symbol" w:hAnsi="Symbol" w:cs="Symbol"/>
      </w:rPr>
    </w:lvl>
    <w:lvl w:ilvl="1" w:tplc="BF080FDE">
      <w:start w:val="1"/>
      <w:numFmt w:val="bullet"/>
      <w:lvlText w:val="o"/>
      <w:lvlJc w:val="left"/>
      <w:pPr>
        <w:tabs>
          <w:tab w:val="num" w:pos="1440"/>
        </w:tabs>
        <w:ind w:left="1440" w:hanging="360"/>
      </w:pPr>
      <w:rPr>
        <w:rFonts w:ascii="Courier New" w:hAnsi="Courier New" w:cs="Courier New"/>
      </w:rPr>
    </w:lvl>
    <w:lvl w:ilvl="2" w:tplc="13063F0A">
      <w:start w:val="1"/>
      <w:numFmt w:val="bullet"/>
      <w:lvlText w:val=""/>
      <w:lvlJc w:val="left"/>
      <w:pPr>
        <w:tabs>
          <w:tab w:val="num" w:pos="2160"/>
        </w:tabs>
        <w:ind w:left="2160" w:hanging="360"/>
      </w:pPr>
      <w:rPr>
        <w:rFonts w:ascii="Wingdings" w:hAnsi="Wingdings" w:cs="Wingdings"/>
      </w:rPr>
    </w:lvl>
    <w:lvl w:ilvl="3" w:tplc="F27AC4EC">
      <w:start w:val="1"/>
      <w:numFmt w:val="bullet"/>
      <w:lvlText w:val=""/>
      <w:lvlJc w:val="left"/>
      <w:pPr>
        <w:tabs>
          <w:tab w:val="num" w:pos="2880"/>
        </w:tabs>
        <w:ind w:left="2880" w:hanging="360"/>
      </w:pPr>
      <w:rPr>
        <w:rFonts w:ascii="Symbol" w:hAnsi="Symbol" w:cs="Symbol"/>
      </w:rPr>
    </w:lvl>
    <w:lvl w:ilvl="4" w:tplc="3324685A">
      <w:start w:val="1"/>
      <w:numFmt w:val="bullet"/>
      <w:lvlText w:val="o"/>
      <w:lvlJc w:val="left"/>
      <w:pPr>
        <w:tabs>
          <w:tab w:val="num" w:pos="3600"/>
        </w:tabs>
        <w:ind w:left="3600" w:hanging="360"/>
      </w:pPr>
      <w:rPr>
        <w:rFonts w:ascii="Courier New" w:hAnsi="Courier New" w:cs="Courier New"/>
      </w:rPr>
    </w:lvl>
    <w:lvl w:ilvl="5" w:tplc="A04646F8">
      <w:start w:val="1"/>
      <w:numFmt w:val="bullet"/>
      <w:lvlText w:val=""/>
      <w:lvlJc w:val="left"/>
      <w:pPr>
        <w:tabs>
          <w:tab w:val="num" w:pos="4320"/>
        </w:tabs>
        <w:ind w:left="4320" w:hanging="360"/>
      </w:pPr>
      <w:rPr>
        <w:rFonts w:ascii="Wingdings" w:hAnsi="Wingdings" w:cs="Wingdings"/>
      </w:rPr>
    </w:lvl>
    <w:lvl w:ilvl="6" w:tplc="27AEA78E">
      <w:start w:val="1"/>
      <w:numFmt w:val="bullet"/>
      <w:lvlText w:val=""/>
      <w:lvlJc w:val="left"/>
      <w:pPr>
        <w:tabs>
          <w:tab w:val="num" w:pos="5040"/>
        </w:tabs>
        <w:ind w:left="5040" w:hanging="360"/>
      </w:pPr>
      <w:rPr>
        <w:rFonts w:ascii="Symbol" w:hAnsi="Symbol" w:cs="Symbol"/>
      </w:rPr>
    </w:lvl>
    <w:lvl w:ilvl="7" w:tplc="94D43254">
      <w:start w:val="1"/>
      <w:numFmt w:val="bullet"/>
      <w:lvlText w:val="o"/>
      <w:lvlJc w:val="left"/>
      <w:pPr>
        <w:tabs>
          <w:tab w:val="num" w:pos="5760"/>
        </w:tabs>
        <w:ind w:left="5760" w:hanging="360"/>
      </w:pPr>
      <w:rPr>
        <w:rFonts w:ascii="Courier New" w:hAnsi="Courier New" w:cs="Courier New"/>
      </w:rPr>
    </w:lvl>
    <w:lvl w:ilvl="8" w:tplc="46B4BEBA">
      <w:start w:val="1"/>
      <w:numFmt w:val="bullet"/>
      <w:lvlText w:val=""/>
      <w:lvlJc w:val="left"/>
      <w:pPr>
        <w:tabs>
          <w:tab w:val="num" w:pos="6480"/>
        </w:tabs>
        <w:ind w:left="6480" w:hanging="360"/>
      </w:pPr>
      <w:rPr>
        <w:rFonts w:ascii="Wingdings" w:hAnsi="Wingdings" w:cs="Wingdings"/>
      </w:rPr>
    </w:lvl>
  </w:abstractNum>
  <w:abstractNum w:abstractNumId="22">
    <w:nsid w:val="00000017"/>
    <w:multiLevelType w:val="hybridMultilevel"/>
    <w:tmpl w:val="00000017"/>
    <w:lvl w:ilvl="0" w:tplc="9D1A6CD2">
      <w:start w:val="1"/>
      <w:numFmt w:val="bullet"/>
      <w:lvlText w:val=""/>
      <w:lvlJc w:val="left"/>
      <w:pPr>
        <w:tabs>
          <w:tab w:val="num" w:pos="720"/>
        </w:tabs>
        <w:ind w:left="720" w:hanging="360"/>
      </w:pPr>
      <w:rPr>
        <w:rFonts w:ascii="Symbol" w:hAnsi="Symbol" w:cs="Symbol"/>
      </w:rPr>
    </w:lvl>
    <w:lvl w:ilvl="1" w:tplc="44585608">
      <w:start w:val="1"/>
      <w:numFmt w:val="bullet"/>
      <w:lvlText w:val="o"/>
      <w:lvlJc w:val="left"/>
      <w:pPr>
        <w:tabs>
          <w:tab w:val="num" w:pos="1440"/>
        </w:tabs>
        <w:ind w:left="1440" w:hanging="360"/>
      </w:pPr>
      <w:rPr>
        <w:rFonts w:ascii="Courier New" w:hAnsi="Courier New" w:cs="Courier New"/>
      </w:rPr>
    </w:lvl>
    <w:lvl w:ilvl="2" w:tplc="D92AD0C0">
      <w:start w:val="1"/>
      <w:numFmt w:val="bullet"/>
      <w:lvlText w:val=""/>
      <w:lvlJc w:val="left"/>
      <w:pPr>
        <w:tabs>
          <w:tab w:val="num" w:pos="2160"/>
        </w:tabs>
        <w:ind w:left="2160" w:hanging="360"/>
      </w:pPr>
      <w:rPr>
        <w:rFonts w:ascii="Wingdings" w:hAnsi="Wingdings" w:cs="Wingdings"/>
      </w:rPr>
    </w:lvl>
    <w:lvl w:ilvl="3" w:tplc="E96A05C2">
      <w:start w:val="1"/>
      <w:numFmt w:val="bullet"/>
      <w:lvlText w:val=""/>
      <w:lvlJc w:val="left"/>
      <w:pPr>
        <w:tabs>
          <w:tab w:val="num" w:pos="2880"/>
        </w:tabs>
        <w:ind w:left="2880" w:hanging="360"/>
      </w:pPr>
      <w:rPr>
        <w:rFonts w:ascii="Symbol" w:hAnsi="Symbol" w:cs="Symbol"/>
      </w:rPr>
    </w:lvl>
    <w:lvl w:ilvl="4" w:tplc="3DA09B42">
      <w:start w:val="1"/>
      <w:numFmt w:val="bullet"/>
      <w:lvlText w:val="o"/>
      <w:lvlJc w:val="left"/>
      <w:pPr>
        <w:tabs>
          <w:tab w:val="num" w:pos="3600"/>
        </w:tabs>
        <w:ind w:left="3600" w:hanging="360"/>
      </w:pPr>
      <w:rPr>
        <w:rFonts w:ascii="Courier New" w:hAnsi="Courier New" w:cs="Courier New"/>
      </w:rPr>
    </w:lvl>
    <w:lvl w:ilvl="5" w:tplc="ACF83756">
      <w:start w:val="1"/>
      <w:numFmt w:val="bullet"/>
      <w:lvlText w:val=""/>
      <w:lvlJc w:val="left"/>
      <w:pPr>
        <w:tabs>
          <w:tab w:val="num" w:pos="4320"/>
        </w:tabs>
        <w:ind w:left="4320" w:hanging="360"/>
      </w:pPr>
      <w:rPr>
        <w:rFonts w:ascii="Wingdings" w:hAnsi="Wingdings" w:cs="Wingdings"/>
      </w:rPr>
    </w:lvl>
    <w:lvl w:ilvl="6" w:tplc="3DA203C0">
      <w:start w:val="1"/>
      <w:numFmt w:val="bullet"/>
      <w:lvlText w:val=""/>
      <w:lvlJc w:val="left"/>
      <w:pPr>
        <w:tabs>
          <w:tab w:val="num" w:pos="5040"/>
        </w:tabs>
        <w:ind w:left="5040" w:hanging="360"/>
      </w:pPr>
      <w:rPr>
        <w:rFonts w:ascii="Symbol" w:hAnsi="Symbol" w:cs="Symbol"/>
      </w:rPr>
    </w:lvl>
    <w:lvl w:ilvl="7" w:tplc="25768768">
      <w:start w:val="1"/>
      <w:numFmt w:val="bullet"/>
      <w:lvlText w:val="o"/>
      <w:lvlJc w:val="left"/>
      <w:pPr>
        <w:tabs>
          <w:tab w:val="num" w:pos="5760"/>
        </w:tabs>
        <w:ind w:left="5760" w:hanging="360"/>
      </w:pPr>
      <w:rPr>
        <w:rFonts w:ascii="Courier New" w:hAnsi="Courier New" w:cs="Courier New"/>
      </w:rPr>
    </w:lvl>
    <w:lvl w:ilvl="8" w:tplc="01740080">
      <w:start w:val="1"/>
      <w:numFmt w:val="bullet"/>
      <w:lvlText w:val=""/>
      <w:lvlJc w:val="left"/>
      <w:pPr>
        <w:tabs>
          <w:tab w:val="num" w:pos="6480"/>
        </w:tabs>
        <w:ind w:left="6480" w:hanging="360"/>
      </w:pPr>
      <w:rPr>
        <w:rFonts w:ascii="Wingdings" w:hAnsi="Wingdings" w:cs="Wingdings"/>
      </w:rPr>
    </w:lvl>
  </w:abstractNum>
  <w:abstractNum w:abstractNumId="23">
    <w:nsid w:val="00000018"/>
    <w:multiLevelType w:val="hybridMultilevel"/>
    <w:tmpl w:val="00000018"/>
    <w:lvl w:ilvl="0" w:tplc="70F6EDB2">
      <w:start w:val="1"/>
      <w:numFmt w:val="bullet"/>
      <w:lvlText w:val=""/>
      <w:lvlJc w:val="left"/>
      <w:pPr>
        <w:tabs>
          <w:tab w:val="num" w:pos="720"/>
        </w:tabs>
        <w:ind w:left="720" w:hanging="360"/>
      </w:pPr>
      <w:rPr>
        <w:rFonts w:ascii="Symbol" w:hAnsi="Symbol" w:cs="Symbol"/>
      </w:rPr>
    </w:lvl>
    <w:lvl w:ilvl="1" w:tplc="7CE4BE6C">
      <w:start w:val="1"/>
      <w:numFmt w:val="bullet"/>
      <w:lvlText w:val="o"/>
      <w:lvlJc w:val="left"/>
      <w:pPr>
        <w:tabs>
          <w:tab w:val="num" w:pos="1440"/>
        </w:tabs>
        <w:ind w:left="1440" w:hanging="360"/>
      </w:pPr>
      <w:rPr>
        <w:rFonts w:ascii="Courier New" w:hAnsi="Courier New" w:cs="Courier New"/>
      </w:rPr>
    </w:lvl>
    <w:lvl w:ilvl="2" w:tplc="B0B0BB66">
      <w:start w:val="1"/>
      <w:numFmt w:val="bullet"/>
      <w:lvlText w:val=""/>
      <w:lvlJc w:val="left"/>
      <w:pPr>
        <w:tabs>
          <w:tab w:val="num" w:pos="2160"/>
        </w:tabs>
        <w:ind w:left="2160" w:hanging="360"/>
      </w:pPr>
      <w:rPr>
        <w:rFonts w:ascii="Wingdings" w:hAnsi="Wingdings" w:cs="Wingdings"/>
      </w:rPr>
    </w:lvl>
    <w:lvl w:ilvl="3" w:tplc="B1708942">
      <w:start w:val="1"/>
      <w:numFmt w:val="bullet"/>
      <w:lvlText w:val=""/>
      <w:lvlJc w:val="left"/>
      <w:pPr>
        <w:tabs>
          <w:tab w:val="num" w:pos="2880"/>
        </w:tabs>
        <w:ind w:left="2880" w:hanging="360"/>
      </w:pPr>
      <w:rPr>
        <w:rFonts w:ascii="Symbol" w:hAnsi="Symbol" w:cs="Symbol"/>
      </w:rPr>
    </w:lvl>
    <w:lvl w:ilvl="4" w:tplc="1F0215E2">
      <w:start w:val="1"/>
      <w:numFmt w:val="bullet"/>
      <w:lvlText w:val="o"/>
      <w:lvlJc w:val="left"/>
      <w:pPr>
        <w:tabs>
          <w:tab w:val="num" w:pos="3600"/>
        </w:tabs>
        <w:ind w:left="3600" w:hanging="360"/>
      </w:pPr>
      <w:rPr>
        <w:rFonts w:ascii="Courier New" w:hAnsi="Courier New" w:cs="Courier New"/>
      </w:rPr>
    </w:lvl>
    <w:lvl w:ilvl="5" w:tplc="E48EA036">
      <w:start w:val="1"/>
      <w:numFmt w:val="bullet"/>
      <w:lvlText w:val=""/>
      <w:lvlJc w:val="left"/>
      <w:pPr>
        <w:tabs>
          <w:tab w:val="num" w:pos="4320"/>
        </w:tabs>
        <w:ind w:left="4320" w:hanging="360"/>
      </w:pPr>
      <w:rPr>
        <w:rFonts w:ascii="Wingdings" w:hAnsi="Wingdings" w:cs="Wingdings"/>
      </w:rPr>
    </w:lvl>
    <w:lvl w:ilvl="6" w:tplc="B7A60242">
      <w:start w:val="1"/>
      <w:numFmt w:val="bullet"/>
      <w:lvlText w:val=""/>
      <w:lvlJc w:val="left"/>
      <w:pPr>
        <w:tabs>
          <w:tab w:val="num" w:pos="5040"/>
        </w:tabs>
        <w:ind w:left="5040" w:hanging="360"/>
      </w:pPr>
      <w:rPr>
        <w:rFonts w:ascii="Symbol" w:hAnsi="Symbol" w:cs="Symbol"/>
      </w:rPr>
    </w:lvl>
    <w:lvl w:ilvl="7" w:tplc="1F4C0666">
      <w:start w:val="1"/>
      <w:numFmt w:val="bullet"/>
      <w:lvlText w:val="o"/>
      <w:lvlJc w:val="left"/>
      <w:pPr>
        <w:tabs>
          <w:tab w:val="num" w:pos="5760"/>
        </w:tabs>
        <w:ind w:left="5760" w:hanging="360"/>
      </w:pPr>
      <w:rPr>
        <w:rFonts w:ascii="Courier New" w:hAnsi="Courier New" w:cs="Courier New"/>
      </w:rPr>
    </w:lvl>
    <w:lvl w:ilvl="8" w:tplc="D6BEC820">
      <w:start w:val="1"/>
      <w:numFmt w:val="bullet"/>
      <w:lvlText w:val=""/>
      <w:lvlJc w:val="left"/>
      <w:pPr>
        <w:tabs>
          <w:tab w:val="num" w:pos="6480"/>
        </w:tabs>
        <w:ind w:left="6480" w:hanging="360"/>
      </w:pPr>
      <w:rPr>
        <w:rFonts w:ascii="Wingdings" w:hAnsi="Wingdings" w:cs="Wingdings"/>
      </w:rPr>
    </w:lvl>
  </w:abstractNum>
  <w:abstractNum w:abstractNumId="24">
    <w:nsid w:val="00000019"/>
    <w:multiLevelType w:val="hybridMultilevel"/>
    <w:tmpl w:val="00000019"/>
    <w:lvl w:ilvl="0" w:tplc="EF2A9C18">
      <w:start w:val="1"/>
      <w:numFmt w:val="bullet"/>
      <w:lvlText w:val=""/>
      <w:lvlJc w:val="left"/>
      <w:pPr>
        <w:tabs>
          <w:tab w:val="num" w:pos="720"/>
        </w:tabs>
        <w:ind w:left="720" w:hanging="360"/>
      </w:pPr>
      <w:rPr>
        <w:rFonts w:ascii="Symbol" w:hAnsi="Symbol" w:cs="Symbol"/>
      </w:rPr>
    </w:lvl>
    <w:lvl w:ilvl="1" w:tplc="E29655D6">
      <w:start w:val="1"/>
      <w:numFmt w:val="bullet"/>
      <w:lvlText w:val="o"/>
      <w:lvlJc w:val="left"/>
      <w:pPr>
        <w:tabs>
          <w:tab w:val="num" w:pos="1440"/>
        </w:tabs>
        <w:ind w:left="1440" w:hanging="360"/>
      </w:pPr>
      <w:rPr>
        <w:rFonts w:ascii="Courier New" w:hAnsi="Courier New" w:cs="Courier New"/>
      </w:rPr>
    </w:lvl>
    <w:lvl w:ilvl="2" w:tplc="8D64BCE6">
      <w:start w:val="1"/>
      <w:numFmt w:val="bullet"/>
      <w:lvlText w:val=""/>
      <w:lvlJc w:val="left"/>
      <w:pPr>
        <w:tabs>
          <w:tab w:val="num" w:pos="2160"/>
        </w:tabs>
        <w:ind w:left="2160" w:hanging="360"/>
      </w:pPr>
      <w:rPr>
        <w:rFonts w:ascii="Wingdings" w:hAnsi="Wingdings" w:cs="Wingdings"/>
      </w:rPr>
    </w:lvl>
    <w:lvl w:ilvl="3" w:tplc="5748BDF8">
      <w:start w:val="1"/>
      <w:numFmt w:val="bullet"/>
      <w:lvlText w:val=""/>
      <w:lvlJc w:val="left"/>
      <w:pPr>
        <w:tabs>
          <w:tab w:val="num" w:pos="2880"/>
        </w:tabs>
        <w:ind w:left="2880" w:hanging="360"/>
      </w:pPr>
      <w:rPr>
        <w:rFonts w:ascii="Symbol" w:hAnsi="Symbol" w:cs="Symbol"/>
      </w:rPr>
    </w:lvl>
    <w:lvl w:ilvl="4" w:tplc="69660240">
      <w:start w:val="1"/>
      <w:numFmt w:val="bullet"/>
      <w:lvlText w:val="o"/>
      <w:lvlJc w:val="left"/>
      <w:pPr>
        <w:tabs>
          <w:tab w:val="num" w:pos="3600"/>
        </w:tabs>
        <w:ind w:left="3600" w:hanging="360"/>
      </w:pPr>
      <w:rPr>
        <w:rFonts w:ascii="Courier New" w:hAnsi="Courier New" w:cs="Courier New"/>
      </w:rPr>
    </w:lvl>
    <w:lvl w:ilvl="5" w:tplc="8E3E4BF6">
      <w:start w:val="1"/>
      <w:numFmt w:val="bullet"/>
      <w:lvlText w:val=""/>
      <w:lvlJc w:val="left"/>
      <w:pPr>
        <w:tabs>
          <w:tab w:val="num" w:pos="4320"/>
        </w:tabs>
        <w:ind w:left="4320" w:hanging="360"/>
      </w:pPr>
      <w:rPr>
        <w:rFonts w:ascii="Wingdings" w:hAnsi="Wingdings" w:cs="Wingdings"/>
      </w:rPr>
    </w:lvl>
    <w:lvl w:ilvl="6" w:tplc="6C2E83A0">
      <w:start w:val="1"/>
      <w:numFmt w:val="bullet"/>
      <w:lvlText w:val=""/>
      <w:lvlJc w:val="left"/>
      <w:pPr>
        <w:tabs>
          <w:tab w:val="num" w:pos="5040"/>
        </w:tabs>
        <w:ind w:left="5040" w:hanging="360"/>
      </w:pPr>
      <w:rPr>
        <w:rFonts w:ascii="Symbol" w:hAnsi="Symbol" w:cs="Symbol"/>
      </w:rPr>
    </w:lvl>
    <w:lvl w:ilvl="7" w:tplc="2586C9C6">
      <w:start w:val="1"/>
      <w:numFmt w:val="bullet"/>
      <w:lvlText w:val="o"/>
      <w:lvlJc w:val="left"/>
      <w:pPr>
        <w:tabs>
          <w:tab w:val="num" w:pos="5760"/>
        </w:tabs>
        <w:ind w:left="5760" w:hanging="360"/>
      </w:pPr>
      <w:rPr>
        <w:rFonts w:ascii="Courier New" w:hAnsi="Courier New" w:cs="Courier New"/>
      </w:rPr>
    </w:lvl>
    <w:lvl w:ilvl="8" w:tplc="3FFC315A">
      <w:start w:val="1"/>
      <w:numFmt w:val="bullet"/>
      <w:lvlText w:val=""/>
      <w:lvlJc w:val="left"/>
      <w:pPr>
        <w:tabs>
          <w:tab w:val="num" w:pos="6480"/>
        </w:tabs>
        <w:ind w:left="6480" w:hanging="360"/>
      </w:pPr>
      <w:rPr>
        <w:rFonts w:ascii="Wingdings" w:hAnsi="Wingdings" w:cs="Wingdings"/>
      </w:rPr>
    </w:lvl>
  </w:abstractNum>
  <w:abstractNum w:abstractNumId="25">
    <w:nsid w:val="0000001A"/>
    <w:multiLevelType w:val="hybridMultilevel"/>
    <w:tmpl w:val="0000001A"/>
    <w:lvl w:ilvl="0" w:tplc="C4D0FADA">
      <w:start w:val="1"/>
      <w:numFmt w:val="bullet"/>
      <w:lvlText w:val=""/>
      <w:lvlJc w:val="left"/>
      <w:pPr>
        <w:tabs>
          <w:tab w:val="num" w:pos="720"/>
        </w:tabs>
        <w:ind w:left="720" w:hanging="360"/>
      </w:pPr>
      <w:rPr>
        <w:rFonts w:ascii="Symbol" w:hAnsi="Symbol" w:cs="Symbol"/>
      </w:rPr>
    </w:lvl>
    <w:lvl w:ilvl="1" w:tplc="01788FB0">
      <w:start w:val="1"/>
      <w:numFmt w:val="bullet"/>
      <w:lvlText w:val="o"/>
      <w:lvlJc w:val="left"/>
      <w:pPr>
        <w:tabs>
          <w:tab w:val="num" w:pos="1440"/>
        </w:tabs>
        <w:ind w:left="1440" w:hanging="360"/>
      </w:pPr>
      <w:rPr>
        <w:rFonts w:ascii="Courier New" w:hAnsi="Courier New" w:cs="Courier New"/>
      </w:rPr>
    </w:lvl>
    <w:lvl w:ilvl="2" w:tplc="E1BED8C0">
      <w:start w:val="1"/>
      <w:numFmt w:val="bullet"/>
      <w:lvlText w:val=""/>
      <w:lvlJc w:val="left"/>
      <w:pPr>
        <w:tabs>
          <w:tab w:val="num" w:pos="2160"/>
        </w:tabs>
        <w:ind w:left="2160" w:hanging="360"/>
      </w:pPr>
      <w:rPr>
        <w:rFonts w:ascii="Wingdings" w:hAnsi="Wingdings" w:cs="Wingdings"/>
      </w:rPr>
    </w:lvl>
    <w:lvl w:ilvl="3" w:tplc="B7FCE52C">
      <w:start w:val="1"/>
      <w:numFmt w:val="bullet"/>
      <w:lvlText w:val=""/>
      <w:lvlJc w:val="left"/>
      <w:pPr>
        <w:tabs>
          <w:tab w:val="num" w:pos="2880"/>
        </w:tabs>
        <w:ind w:left="2880" w:hanging="360"/>
      </w:pPr>
      <w:rPr>
        <w:rFonts w:ascii="Symbol" w:hAnsi="Symbol" w:cs="Symbol"/>
      </w:rPr>
    </w:lvl>
    <w:lvl w:ilvl="4" w:tplc="595A5A02">
      <w:start w:val="1"/>
      <w:numFmt w:val="bullet"/>
      <w:lvlText w:val="o"/>
      <w:lvlJc w:val="left"/>
      <w:pPr>
        <w:tabs>
          <w:tab w:val="num" w:pos="3600"/>
        </w:tabs>
        <w:ind w:left="3600" w:hanging="360"/>
      </w:pPr>
      <w:rPr>
        <w:rFonts w:ascii="Courier New" w:hAnsi="Courier New" w:cs="Courier New"/>
      </w:rPr>
    </w:lvl>
    <w:lvl w:ilvl="5" w:tplc="93E2E0E8">
      <w:start w:val="1"/>
      <w:numFmt w:val="bullet"/>
      <w:lvlText w:val=""/>
      <w:lvlJc w:val="left"/>
      <w:pPr>
        <w:tabs>
          <w:tab w:val="num" w:pos="4320"/>
        </w:tabs>
        <w:ind w:left="4320" w:hanging="360"/>
      </w:pPr>
      <w:rPr>
        <w:rFonts w:ascii="Wingdings" w:hAnsi="Wingdings" w:cs="Wingdings"/>
      </w:rPr>
    </w:lvl>
    <w:lvl w:ilvl="6" w:tplc="BB6A87F4">
      <w:start w:val="1"/>
      <w:numFmt w:val="bullet"/>
      <w:lvlText w:val=""/>
      <w:lvlJc w:val="left"/>
      <w:pPr>
        <w:tabs>
          <w:tab w:val="num" w:pos="5040"/>
        </w:tabs>
        <w:ind w:left="5040" w:hanging="360"/>
      </w:pPr>
      <w:rPr>
        <w:rFonts w:ascii="Symbol" w:hAnsi="Symbol" w:cs="Symbol"/>
      </w:rPr>
    </w:lvl>
    <w:lvl w:ilvl="7" w:tplc="0A6C3C04">
      <w:start w:val="1"/>
      <w:numFmt w:val="bullet"/>
      <w:lvlText w:val="o"/>
      <w:lvlJc w:val="left"/>
      <w:pPr>
        <w:tabs>
          <w:tab w:val="num" w:pos="5760"/>
        </w:tabs>
        <w:ind w:left="5760" w:hanging="360"/>
      </w:pPr>
      <w:rPr>
        <w:rFonts w:ascii="Courier New" w:hAnsi="Courier New" w:cs="Courier New"/>
      </w:rPr>
    </w:lvl>
    <w:lvl w:ilvl="8" w:tplc="E4F2B3B0">
      <w:start w:val="1"/>
      <w:numFmt w:val="bullet"/>
      <w:lvlText w:val=""/>
      <w:lvlJc w:val="left"/>
      <w:pPr>
        <w:tabs>
          <w:tab w:val="num" w:pos="6480"/>
        </w:tabs>
        <w:ind w:left="6480" w:hanging="360"/>
      </w:pPr>
      <w:rPr>
        <w:rFonts w:ascii="Wingdings" w:hAnsi="Wingdings" w:cs="Wingdings"/>
      </w:rPr>
    </w:lvl>
  </w:abstractNum>
  <w:abstractNum w:abstractNumId="26">
    <w:nsid w:val="0000001B"/>
    <w:multiLevelType w:val="hybridMultilevel"/>
    <w:tmpl w:val="0000001B"/>
    <w:lvl w:ilvl="0" w:tplc="1F80FA16">
      <w:start w:val="1"/>
      <w:numFmt w:val="bullet"/>
      <w:lvlText w:val=""/>
      <w:lvlJc w:val="left"/>
      <w:pPr>
        <w:tabs>
          <w:tab w:val="num" w:pos="720"/>
        </w:tabs>
        <w:ind w:left="720" w:hanging="360"/>
      </w:pPr>
      <w:rPr>
        <w:rFonts w:ascii="Symbol" w:hAnsi="Symbol" w:cs="Symbol"/>
      </w:rPr>
    </w:lvl>
    <w:lvl w:ilvl="1" w:tplc="BC8A6FE2">
      <w:start w:val="1"/>
      <w:numFmt w:val="bullet"/>
      <w:lvlText w:val="o"/>
      <w:lvlJc w:val="left"/>
      <w:pPr>
        <w:tabs>
          <w:tab w:val="num" w:pos="1440"/>
        </w:tabs>
        <w:ind w:left="1440" w:hanging="360"/>
      </w:pPr>
      <w:rPr>
        <w:rFonts w:ascii="Courier New" w:hAnsi="Courier New" w:cs="Courier New"/>
      </w:rPr>
    </w:lvl>
    <w:lvl w:ilvl="2" w:tplc="BB94B520">
      <w:start w:val="1"/>
      <w:numFmt w:val="bullet"/>
      <w:lvlText w:val=""/>
      <w:lvlJc w:val="left"/>
      <w:pPr>
        <w:tabs>
          <w:tab w:val="num" w:pos="2160"/>
        </w:tabs>
        <w:ind w:left="2160" w:hanging="360"/>
      </w:pPr>
      <w:rPr>
        <w:rFonts w:ascii="Wingdings" w:hAnsi="Wingdings" w:cs="Wingdings"/>
      </w:rPr>
    </w:lvl>
    <w:lvl w:ilvl="3" w:tplc="37F2CBEA">
      <w:start w:val="1"/>
      <w:numFmt w:val="bullet"/>
      <w:lvlText w:val=""/>
      <w:lvlJc w:val="left"/>
      <w:pPr>
        <w:tabs>
          <w:tab w:val="num" w:pos="2880"/>
        </w:tabs>
        <w:ind w:left="2880" w:hanging="360"/>
      </w:pPr>
      <w:rPr>
        <w:rFonts w:ascii="Symbol" w:hAnsi="Symbol" w:cs="Symbol"/>
      </w:rPr>
    </w:lvl>
    <w:lvl w:ilvl="4" w:tplc="754AFD3A">
      <w:start w:val="1"/>
      <w:numFmt w:val="bullet"/>
      <w:lvlText w:val="o"/>
      <w:lvlJc w:val="left"/>
      <w:pPr>
        <w:tabs>
          <w:tab w:val="num" w:pos="3600"/>
        </w:tabs>
        <w:ind w:left="3600" w:hanging="360"/>
      </w:pPr>
      <w:rPr>
        <w:rFonts w:ascii="Courier New" w:hAnsi="Courier New" w:cs="Courier New"/>
      </w:rPr>
    </w:lvl>
    <w:lvl w:ilvl="5" w:tplc="32CE7C56">
      <w:start w:val="1"/>
      <w:numFmt w:val="bullet"/>
      <w:lvlText w:val=""/>
      <w:lvlJc w:val="left"/>
      <w:pPr>
        <w:tabs>
          <w:tab w:val="num" w:pos="4320"/>
        </w:tabs>
        <w:ind w:left="4320" w:hanging="360"/>
      </w:pPr>
      <w:rPr>
        <w:rFonts w:ascii="Wingdings" w:hAnsi="Wingdings" w:cs="Wingdings"/>
      </w:rPr>
    </w:lvl>
    <w:lvl w:ilvl="6" w:tplc="58761F62">
      <w:start w:val="1"/>
      <w:numFmt w:val="bullet"/>
      <w:lvlText w:val=""/>
      <w:lvlJc w:val="left"/>
      <w:pPr>
        <w:tabs>
          <w:tab w:val="num" w:pos="5040"/>
        </w:tabs>
        <w:ind w:left="5040" w:hanging="360"/>
      </w:pPr>
      <w:rPr>
        <w:rFonts w:ascii="Symbol" w:hAnsi="Symbol" w:cs="Symbol"/>
      </w:rPr>
    </w:lvl>
    <w:lvl w:ilvl="7" w:tplc="53649062">
      <w:start w:val="1"/>
      <w:numFmt w:val="bullet"/>
      <w:lvlText w:val="o"/>
      <w:lvlJc w:val="left"/>
      <w:pPr>
        <w:tabs>
          <w:tab w:val="num" w:pos="5760"/>
        </w:tabs>
        <w:ind w:left="5760" w:hanging="360"/>
      </w:pPr>
      <w:rPr>
        <w:rFonts w:ascii="Courier New" w:hAnsi="Courier New" w:cs="Courier New"/>
      </w:rPr>
    </w:lvl>
    <w:lvl w:ilvl="8" w:tplc="7BC23B88">
      <w:start w:val="1"/>
      <w:numFmt w:val="bullet"/>
      <w:lvlText w:val=""/>
      <w:lvlJc w:val="left"/>
      <w:pPr>
        <w:tabs>
          <w:tab w:val="num" w:pos="6480"/>
        </w:tabs>
        <w:ind w:left="6480" w:hanging="360"/>
      </w:pPr>
      <w:rPr>
        <w:rFonts w:ascii="Wingdings" w:hAnsi="Wingdings" w:cs="Wingdings"/>
      </w:rPr>
    </w:lvl>
  </w:abstractNum>
  <w:abstractNum w:abstractNumId="27">
    <w:nsid w:val="0000001C"/>
    <w:multiLevelType w:val="hybridMultilevel"/>
    <w:tmpl w:val="0000001C"/>
    <w:lvl w:ilvl="0" w:tplc="6344AFCE">
      <w:start w:val="1"/>
      <w:numFmt w:val="bullet"/>
      <w:lvlText w:val=""/>
      <w:lvlJc w:val="left"/>
      <w:pPr>
        <w:tabs>
          <w:tab w:val="num" w:pos="720"/>
        </w:tabs>
        <w:ind w:left="720" w:hanging="360"/>
      </w:pPr>
      <w:rPr>
        <w:rFonts w:ascii="Symbol" w:hAnsi="Symbol" w:cs="Symbol"/>
      </w:rPr>
    </w:lvl>
    <w:lvl w:ilvl="1" w:tplc="ED0A1C54">
      <w:start w:val="1"/>
      <w:numFmt w:val="bullet"/>
      <w:lvlText w:val="o"/>
      <w:lvlJc w:val="left"/>
      <w:pPr>
        <w:tabs>
          <w:tab w:val="num" w:pos="1440"/>
        </w:tabs>
        <w:ind w:left="1440" w:hanging="360"/>
      </w:pPr>
      <w:rPr>
        <w:rFonts w:ascii="Courier New" w:hAnsi="Courier New" w:cs="Courier New"/>
      </w:rPr>
    </w:lvl>
    <w:lvl w:ilvl="2" w:tplc="4A38C4B4">
      <w:start w:val="1"/>
      <w:numFmt w:val="bullet"/>
      <w:lvlText w:val=""/>
      <w:lvlJc w:val="left"/>
      <w:pPr>
        <w:tabs>
          <w:tab w:val="num" w:pos="2160"/>
        </w:tabs>
        <w:ind w:left="2160" w:hanging="360"/>
      </w:pPr>
      <w:rPr>
        <w:rFonts w:ascii="Wingdings" w:hAnsi="Wingdings" w:cs="Wingdings"/>
      </w:rPr>
    </w:lvl>
    <w:lvl w:ilvl="3" w:tplc="C0CABAB4">
      <w:start w:val="1"/>
      <w:numFmt w:val="bullet"/>
      <w:lvlText w:val=""/>
      <w:lvlJc w:val="left"/>
      <w:pPr>
        <w:tabs>
          <w:tab w:val="num" w:pos="2880"/>
        </w:tabs>
        <w:ind w:left="2880" w:hanging="360"/>
      </w:pPr>
      <w:rPr>
        <w:rFonts w:ascii="Symbol" w:hAnsi="Symbol" w:cs="Symbol"/>
      </w:rPr>
    </w:lvl>
    <w:lvl w:ilvl="4" w:tplc="07AEFE98">
      <w:start w:val="1"/>
      <w:numFmt w:val="bullet"/>
      <w:lvlText w:val="o"/>
      <w:lvlJc w:val="left"/>
      <w:pPr>
        <w:tabs>
          <w:tab w:val="num" w:pos="3600"/>
        </w:tabs>
        <w:ind w:left="3600" w:hanging="360"/>
      </w:pPr>
      <w:rPr>
        <w:rFonts w:ascii="Courier New" w:hAnsi="Courier New" w:cs="Courier New"/>
      </w:rPr>
    </w:lvl>
    <w:lvl w:ilvl="5" w:tplc="956257A6">
      <w:start w:val="1"/>
      <w:numFmt w:val="bullet"/>
      <w:lvlText w:val=""/>
      <w:lvlJc w:val="left"/>
      <w:pPr>
        <w:tabs>
          <w:tab w:val="num" w:pos="4320"/>
        </w:tabs>
        <w:ind w:left="4320" w:hanging="360"/>
      </w:pPr>
      <w:rPr>
        <w:rFonts w:ascii="Wingdings" w:hAnsi="Wingdings" w:cs="Wingdings"/>
      </w:rPr>
    </w:lvl>
    <w:lvl w:ilvl="6" w:tplc="D2F49C6A">
      <w:start w:val="1"/>
      <w:numFmt w:val="bullet"/>
      <w:lvlText w:val=""/>
      <w:lvlJc w:val="left"/>
      <w:pPr>
        <w:tabs>
          <w:tab w:val="num" w:pos="5040"/>
        </w:tabs>
        <w:ind w:left="5040" w:hanging="360"/>
      </w:pPr>
      <w:rPr>
        <w:rFonts w:ascii="Symbol" w:hAnsi="Symbol" w:cs="Symbol"/>
      </w:rPr>
    </w:lvl>
    <w:lvl w:ilvl="7" w:tplc="F8268E86">
      <w:start w:val="1"/>
      <w:numFmt w:val="bullet"/>
      <w:lvlText w:val="o"/>
      <w:lvlJc w:val="left"/>
      <w:pPr>
        <w:tabs>
          <w:tab w:val="num" w:pos="5760"/>
        </w:tabs>
        <w:ind w:left="5760" w:hanging="360"/>
      </w:pPr>
      <w:rPr>
        <w:rFonts w:ascii="Courier New" w:hAnsi="Courier New" w:cs="Courier New"/>
      </w:rPr>
    </w:lvl>
    <w:lvl w:ilvl="8" w:tplc="4B4C0C4E">
      <w:start w:val="1"/>
      <w:numFmt w:val="bullet"/>
      <w:lvlText w:val=""/>
      <w:lvlJc w:val="left"/>
      <w:pPr>
        <w:tabs>
          <w:tab w:val="num" w:pos="6480"/>
        </w:tabs>
        <w:ind w:left="6480" w:hanging="360"/>
      </w:pPr>
      <w:rPr>
        <w:rFonts w:ascii="Wingdings" w:hAnsi="Wingdings" w:cs="Wingdings"/>
      </w:rPr>
    </w:lvl>
  </w:abstractNum>
  <w:abstractNum w:abstractNumId="28">
    <w:nsid w:val="0000001D"/>
    <w:multiLevelType w:val="hybridMultilevel"/>
    <w:tmpl w:val="0000001D"/>
    <w:lvl w:ilvl="0" w:tplc="543E2092">
      <w:start w:val="1"/>
      <w:numFmt w:val="bullet"/>
      <w:lvlText w:val=""/>
      <w:lvlJc w:val="left"/>
      <w:pPr>
        <w:tabs>
          <w:tab w:val="num" w:pos="720"/>
        </w:tabs>
        <w:ind w:left="720" w:hanging="360"/>
      </w:pPr>
      <w:rPr>
        <w:rFonts w:ascii="Symbol" w:hAnsi="Symbol" w:cs="Symbol"/>
      </w:rPr>
    </w:lvl>
    <w:lvl w:ilvl="1" w:tplc="C5C8FB12">
      <w:start w:val="1"/>
      <w:numFmt w:val="bullet"/>
      <w:lvlText w:val="o"/>
      <w:lvlJc w:val="left"/>
      <w:pPr>
        <w:tabs>
          <w:tab w:val="num" w:pos="1440"/>
        </w:tabs>
        <w:ind w:left="1440" w:hanging="360"/>
      </w:pPr>
      <w:rPr>
        <w:rFonts w:ascii="Courier New" w:hAnsi="Courier New" w:cs="Courier New"/>
      </w:rPr>
    </w:lvl>
    <w:lvl w:ilvl="2" w:tplc="788E5328">
      <w:start w:val="1"/>
      <w:numFmt w:val="bullet"/>
      <w:lvlText w:val=""/>
      <w:lvlJc w:val="left"/>
      <w:pPr>
        <w:tabs>
          <w:tab w:val="num" w:pos="2160"/>
        </w:tabs>
        <w:ind w:left="2160" w:hanging="360"/>
      </w:pPr>
      <w:rPr>
        <w:rFonts w:ascii="Wingdings" w:hAnsi="Wingdings" w:cs="Wingdings"/>
      </w:rPr>
    </w:lvl>
    <w:lvl w:ilvl="3" w:tplc="82A21EDA">
      <w:start w:val="1"/>
      <w:numFmt w:val="bullet"/>
      <w:lvlText w:val=""/>
      <w:lvlJc w:val="left"/>
      <w:pPr>
        <w:tabs>
          <w:tab w:val="num" w:pos="2880"/>
        </w:tabs>
        <w:ind w:left="2880" w:hanging="360"/>
      </w:pPr>
      <w:rPr>
        <w:rFonts w:ascii="Symbol" w:hAnsi="Symbol" w:cs="Symbol"/>
      </w:rPr>
    </w:lvl>
    <w:lvl w:ilvl="4" w:tplc="EC448430">
      <w:start w:val="1"/>
      <w:numFmt w:val="bullet"/>
      <w:lvlText w:val="o"/>
      <w:lvlJc w:val="left"/>
      <w:pPr>
        <w:tabs>
          <w:tab w:val="num" w:pos="3600"/>
        </w:tabs>
        <w:ind w:left="3600" w:hanging="360"/>
      </w:pPr>
      <w:rPr>
        <w:rFonts w:ascii="Courier New" w:hAnsi="Courier New" w:cs="Courier New"/>
      </w:rPr>
    </w:lvl>
    <w:lvl w:ilvl="5" w:tplc="B2C841C6">
      <w:start w:val="1"/>
      <w:numFmt w:val="bullet"/>
      <w:lvlText w:val=""/>
      <w:lvlJc w:val="left"/>
      <w:pPr>
        <w:tabs>
          <w:tab w:val="num" w:pos="4320"/>
        </w:tabs>
        <w:ind w:left="4320" w:hanging="360"/>
      </w:pPr>
      <w:rPr>
        <w:rFonts w:ascii="Wingdings" w:hAnsi="Wingdings" w:cs="Wingdings"/>
      </w:rPr>
    </w:lvl>
    <w:lvl w:ilvl="6" w:tplc="BD3ACA72">
      <w:start w:val="1"/>
      <w:numFmt w:val="bullet"/>
      <w:lvlText w:val=""/>
      <w:lvlJc w:val="left"/>
      <w:pPr>
        <w:tabs>
          <w:tab w:val="num" w:pos="5040"/>
        </w:tabs>
        <w:ind w:left="5040" w:hanging="360"/>
      </w:pPr>
      <w:rPr>
        <w:rFonts w:ascii="Symbol" w:hAnsi="Symbol" w:cs="Symbol"/>
      </w:rPr>
    </w:lvl>
    <w:lvl w:ilvl="7" w:tplc="05FCF4BA">
      <w:start w:val="1"/>
      <w:numFmt w:val="bullet"/>
      <w:lvlText w:val="o"/>
      <w:lvlJc w:val="left"/>
      <w:pPr>
        <w:tabs>
          <w:tab w:val="num" w:pos="5760"/>
        </w:tabs>
        <w:ind w:left="5760" w:hanging="360"/>
      </w:pPr>
      <w:rPr>
        <w:rFonts w:ascii="Courier New" w:hAnsi="Courier New" w:cs="Courier New"/>
      </w:rPr>
    </w:lvl>
    <w:lvl w:ilvl="8" w:tplc="3F90C1C0">
      <w:start w:val="1"/>
      <w:numFmt w:val="bullet"/>
      <w:lvlText w:val=""/>
      <w:lvlJc w:val="left"/>
      <w:pPr>
        <w:tabs>
          <w:tab w:val="num" w:pos="6480"/>
        </w:tabs>
        <w:ind w:left="6480" w:hanging="360"/>
      </w:pPr>
      <w:rPr>
        <w:rFonts w:ascii="Wingdings" w:hAnsi="Wingdings" w:cs="Wingdings"/>
      </w:rPr>
    </w:lvl>
  </w:abstractNum>
  <w:abstractNum w:abstractNumId="29">
    <w:nsid w:val="0000001E"/>
    <w:multiLevelType w:val="hybridMultilevel"/>
    <w:tmpl w:val="0000001E"/>
    <w:lvl w:ilvl="0" w:tplc="701C6F46">
      <w:start w:val="1"/>
      <w:numFmt w:val="bullet"/>
      <w:lvlText w:val=""/>
      <w:lvlJc w:val="left"/>
      <w:pPr>
        <w:tabs>
          <w:tab w:val="num" w:pos="720"/>
        </w:tabs>
        <w:ind w:left="720" w:hanging="360"/>
      </w:pPr>
      <w:rPr>
        <w:rFonts w:ascii="Symbol" w:hAnsi="Symbol" w:cs="Symbol"/>
      </w:rPr>
    </w:lvl>
    <w:lvl w:ilvl="1" w:tplc="4ABC62AE">
      <w:start w:val="1"/>
      <w:numFmt w:val="bullet"/>
      <w:lvlText w:val="o"/>
      <w:lvlJc w:val="left"/>
      <w:pPr>
        <w:tabs>
          <w:tab w:val="num" w:pos="1440"/>
        </w:tabs>
        <w:ind w:left="1440" w:hanging="360"/>
      </w:pPr>
      <w:rPr>
        <w:rFonts w:ascii="Courier New" w:hAnsi="Courier New" w:cs="Courier New"/>
      </w:rPr>
    </w:lvl>
    <w:lvl w:ilvl="2" w:tplc="12B03A10">
      <w:start w:val="1"/>
      <w:numFmt w:val="bullet"/>
      <w:lvlText w:val=""/>
      <w:lvlJc w:val="left"/>
      <w:pPr>
        <w:tabs>
          <w:tab w:val="num" w:pos="2160"/>
        </w:tabs>
        <w:ind w:left="2160" w:hanging="360"/>
      </w:pPr>
      <w:rPr>
        <w:rFonts w:ascii="Wingdings" w:hAnsi="Wingdings" w:cs="Wingdings"/>
      </w:rPr>
    </w:lvl>
    <w:lvl w:ilvl="3" w:tplc="F814A5E6">
      <w:start w:val="1"/>
      <w:numFmt w:val="bullet"/>
      <w:lvlText w:val=""/>
      <w:lvlJc w:val="left"/>
      <w:pPr>
        <w:tabs>
          <w:tab w:val="num" w:pos="2880"/>
        </w:tabs>
        <w:ind w:left="2880" w:hanging="360"/>
      </w:pPr>
      <w:rPr>
        <w:rFonts w:ascii="Symbol" w:hAnsi="Symbol" w:cs="Symbol"/>
      </w:rPr>
    </w:lvl>
    <w:lvl w:ilvl="4" w:tplc="E19A70C6">
      <w:start w:val="1"/>
      <w:numFmt w:val="bullet"/>
      <w:lvlText w:val="o"/>
      <w:lvlJc w:val="left"/>
      <w:pPr>
        <w:tabs>
          <w:tab w:val="num" w:pos="3600"/>
        </w:tabs>
        <w:ind w:left="3600" w:hanging="360"/>
      </w:pPr>
      <w:rPr>
        <w:rFonts w:ascii="Courier New" w:hAnsi="Courier New" w:cs="Courier New"/>
      </w:rPr>
    </w:lvl>
    <w:lvl w:ilvl="5" w:tplc="D96A5FB6">
      <w:start w:val="1"/>
      <w:numFmt w:val="bullet"/>
      <w:lvlText w:val=""/>
      <w:lvlJc w:val="left"/>
      <w:pPr>
        <w:tabs>
          <w:tab w:val="num" w:pos="4320"/>
        </w:tabs>
        <w:ind w:left="4320" w:hanging="360"/>
      </w:pPr>
      <w:rPr>
        <w:rFonts w:ascii="Wingdings" w:hAnsi="Wingdings" w:cs="Wingdings"/>
      </w:rPr>
    </w:lvl>
    <w:lvl w:ilvl="6" w:tplc="55AAC15A">
      <w:start w:val="1"/>
      <w:numFmt w:val="bullet"/>
      <w:lvlText w:val=""/>
      <w:lvlJc w:val="left"/>
      <w:pPr>
        <w:tabs>
          <w:tab w:val="num" w:pos="5040"/>
        </w:tabs>
        <w:ind w:left="5040" w:hanging="360"/>
      </w:pPr>
      <w:rPr>
        <w:rFonts w:ascii="Symbol" w:hAnsi="Symbol" w:cs="Symbol"/>
      </w:rPr>
    </w:lvl>
    <w:lvl w:ilvl="7" w:tplc="39F4A986">
      <w:start w:val="1"/>
      <w:numFmt w:val="bullet"/>
      <w:lvlText w:val="o"/>
      <w:lvlJc w:val="left"/>
      <w:pPr>
        <w:tabs>
          <w:tab w:val="num" w:pos="5760"/>
        </w:tabs>
        <w:ind w:left="5760" w:hanging="360"/>
      </w:pPr>
      <w:rPr>
        <w:rFonts w:ascii="Courier New" w:hAnsi="Courier New" w:cs="Courier New"/>
      </w:rPr>
    </w:lvl>
    <w:lvl w:ilvl="8" w:tplc="2382B906">
      <w:start w:val="1"/>
      <w:numFmt w:val="bullet"/>
      <w:lvlText w:val=""/>
      <w:lvlJc w:val="left"/>
      <w:pPr>
        <w:tabs>
          <w:tab w:val="num" w:pos="6480"/>
        </w:tabs>
        <w:ind w:left="6480" w:hanging="360"/>
      </w:pPr>
      <w:rPr>
        <w:rFonts w:ascii="Wingdings" w:hAnsi="Wingdings" w:cs="Wingdings"/>
      </w:rPr>
    </w:lvl>
  </w:abstractNum>
  <w:abstractNum w:abstractNumId="30">
    <w:nsid w:val="0000001F"/>
    <w:multiLevelType w:val="hybridMultilevel"/>
    <w:tmpl w:val="0000001F"/>
    <w:lvl w:ilvl="0" w:tplc="A7E20AB2">
      <w:start w:val="1"/>
      <w:numFmt w:val="bullet"/>
      <w:lvlText w:val=""/>
      <w:lvlJc w:val="left"/>
      <w:pPr>
        <w:tabs>
          <w:tab w:val="num" w:pos="720"/>
        </w:tabs>
        <w:ind w:left="720" w:hanging="360"/>
      </w:pPr>
      <w:rPr>
        <w:rFonts w:ascii="Symbol" w:hAnsi="Symbol" w:cs="Symbol"/>
      </w:rPr>
    </w:lvl>
    <w:lvl w:ilvl="1" w:tplc="AB9E67D8">
      <w:start w:val="1"/>
      <w:numFmt w:val="bullet"/>
      <w:lvlText w:val="o"/>
      <w:lvlJc w:val="left"/>
      <w:pPr>
        <w:tabs>
          <w:tab w:val="num" w:pos="1440"/>
        </w:tabs>
        <w:ind w:left="1440" w:hanging="360"/>
      </w:pPr>
      <w:rPr>
        <w:rFonts w:ascii="Courier New" w:hAnsi="Courier New" w:cs="Courier New"/>
      </w:rPr>
    </w:lvl>
    <w:lvl w:ilvl="2" w:tplc="491651B8">
      <w:start w:val="1"/>
      <w:numFmt w:val="bullet"/>
      <w:lvlText w:val=""/>
      <w:lvlJc w:val="left"/>
      <w:pPr>
        <w:tabs>
          <w:tab w:val="num" w:pos="2160"/>
        </w:tabs>
        <w:ind w:left="2160" w:hanging="360"/>
      </w:pPr>
      <w:rPr>
        <w:rFonts w:ascii="Wingdings" w:hAnsi="Wingdings" w:cs="Wingdings"/>
      </w:rPr>
    </w:lvl>
    <w:lvl w:ilvl="3" w:tplc="87E28D76">
      <w:start w:val="1"/>
      <w:numFmt w:val="bullet"/>
      <w:lvlText w:val=""/>
      <w:lvlJc w:val="left"/>
      <w:pPr>
        <w:tabs>
          <w:tab w:val="num" w:pos="2880"/>
        </w:tabs>
        <w:ind w:left="2880" w:hanging="360"/>
      </w:pPr>
      <w:rPr>
        <w:rFonts w:ascii="Symbol" w:hAnsi="Symbol" w:cs="Symbol"/>
      </w:rPr>
    </w:lvl>
    <w:lvl w:ilvl="4" w:tplc="88E097E2">
      <w:start w:val="1"/>
      <w:numFmt w:val="bullet"/>
      <w:lvlText w:val="o"/>
      <w:lvlJc w:val="left"/>
      <w:pPr>
        <w:tabs>
          <w:tab w:val="num" w:pos="3600"/>
        </w:tabs>
        <w:ind w:left="3600" w:hanging="360"/>
      </w:pPr>
      <w:rPr>
        <w:rFonts w:ascii="Courier New" w:hAnsi="Courier New" w:cs="Courier New"/>
      </w:rPr>
    </w:lvl>
    <w:lvl w:ilvl="5" w:tplc="3B7A1932">
      <w:start w:val="1"/>
      <w:numFmt w:val="bullet"/>
      <w:lvlText w:val=""/>
      <w:lvlJc w:val="left"/>
      <w:pPr>
        <w:tabs>
          <w:tab w:val="num" w:pos="4320"/>
        </w:tabs>
        <w:ind w:left="4320" w:hanging="360"/>
      </w:pPr>
      <w:rPr>
        <w:rFonts w:ascii="Wingdings" w:hAnsi="Wingdings" w:cs="Wingdings"/>
      </w:rPr>
    </w:lvl>
    <w:lvl w:ilvl="6" w:tplc="01B83686">
      <w:start w:val="1"/>
      <w:numFmt w:val="bullet"/>
      <w:lvlText w:val=""/>
      <w:lvlJc w:val="left"/>
      <w:pPr>
        <w:tabs>
          <w:tab w:val="num" w:pos="5040"/>
        </w:tabs>
        <w:ind w:left="5040" w:hanging="360"/>
      </w:pPr>
      <w:rPr>
        <w:rFonts w:ascii="Symbol" w:hAnsi="Symbol" w:cs="Symbol"/>
      </w:rPr>
    </w:lvl>
    <w:lvl w:ilvl="7" w:tplc="317CD4C4">
      <w:start w:val="1"/>
      <w:numFmt w:val="bullet"/>
      <w:lvlText w:val="o"/>
      <w:lvlJc w:val="left"/>
      <w:pPr>
        <w:tabs>
          <w:tab w:val="num" w:pos="5760"/>
        </w:tabs>
        <w:ind w:left="5760" w:hanging="360"/>
      </w:pPr>
      <w:rPr>
        <w:rFonts w:ascii="Courier New" w:hAnsi="Courier New" w:cs="Courier New"/>
      </w:rPr>
    </w:lvl>
    <w:lvl w:ilvl="8" w:tplc="1A52FD6C">
      <w:start w:val="1"/>
      <w:numFmt w:val="bullet"/>
      <w:lvlText w:val=""/>
      <w:lvlJc w:val="left"/>
      <w:pPr>
        <w:tabs>
          <w:tab w:val="num" w:pos="6480"/>
        </w:tabs>
        <w:ind w:left="6480" w:hanging="360"/>
      </w:pPr>
      <w:rPr>
        <w:rFonts w:ascii="Wingdings" w:hAnsi="Wingdings" w:cs="Wingdings"/>
      </w:rPr>
    </w:lvl>
  </w:abstractNum>
  <w:abstractNum w:abstractNumId="31">
    <w:nsid w:val="00000020"/>
    <w:multiLevelType w:val="hybridMultilevel"/>
    <w:tmpl w:val="00000020"/>
    <w:lvl w:ilvl="0" w:tplc="C77ED196">
      <w:start w:val="1"/>
      <w:numFmt w:val="bullet"/>
      <w:lvlText w:val=""/>
      <w:lvlJc w:val="left"/>
      <w:pPr>
        <w:tabs>
          <w:tab w:val="num" w:pos="720"/>
        </w:tabs>
        <w:ind w:left="720" w:hanging="360"/>
      </w:pPr>
      <w:rPr>
        <w:rFonts w:ascii="Symbol" w:hAnsi="Symbol" w:cs="Symbol"/>
      </w:rPr>
    </w:lvl>
    <w:lvl w:ilvl="1" w:tplc="1B32A660">
      <w:start w:val="1"/>
      <w:numFmt w:val="bullet"/>
      <w:lvlText w:val="o"/>
      <w:lvlJc w:val="left"/>
      <w:pPr>
        <w:tabs>
          <w:tab w:val="num" w:pos="1440"/>
        </w:tabs>
        <w:ind w:left="1440" w:hanging="360"/>
      </w:pPr>
      <w:rPr>
        <w:rFonts w:ascii="Courier New" w:hAnsi="Courier New" w:cs="Courier New"/>
      </w:rPr>
    </w:lvl>
    <w:lvl w:ilvl="2" w:tplc="502C3446">
      <w:start w:val="1"/>
      <w:numFmt w:val="bullet"/>
      <w:lvlText w:val=""/>
      <w:lvlJc w:val="left"/>
      <w:pPr>
        <w:tabs>
          <w:tab w:val="num" w:pos="2160"/>
        </w:tabs>
        <w:ind w:left="2160" w:hanging="360"/>
      </w:pPr>
      <w:rPr>
        <w:rFonts w:ascii="Wingdings" w:hAnsi="Wingdings" w:cs="Wingdings"/>
      </w:rPr>
    </w:lvl>
    <w:lvl w:ilvl="3" w:tplc="AC665836">
      <w:start w:val="1"/>
      <w:numFmt w:val="bullet"/>
      <w:lvlText w:val=""/>
      <w:lvlJc w:val="left"/>
      <w:pPr>
        <w:tabs>
          <w:tab w:val="num" w:pos="2880"/>
        </w:tabs>
        <w:ind w:left="2880" w:hanging="360"/>
      </w:pPr>
      <w:rPr>
        <w:rFonts w:ascii="Symbol" w:hAnsi="Symbol" w:cs="Symbol"/>
      </w:rPr>
    </w:lvl>
    <w:lvl w:ilvl="4" w:tplc="A6743B20">
      <w:start w:val="1"/>
      <w:numFmt w:val="bullet"/>
      <w:lvlText w:val="o"/>
      <w:lvlJc w:val="left"/>
      <w:pPr>
        <w:tabs>
          <w:tab w:val="num" w:pos="3600"/>
        </w:tabs>
        <w:ind w:left="3600" w:hanging="360"/>
      </w:pPr>
      <w:rPr>
        <w:rFonts w:ascii="Courier New" w:hAnsi="Courier New" w:cs="Courier New"/>
      </w:rPr>
    </w:lvl>
    <w:lvl w:ilvl="5" w:tplc="C19AE21E">
      <w:start w:val="1"/>
      <w:numFmt w:val="bullet"/>
      <w:lvlText w:val=""/>
      <w:lvlJc w:val="left"/>
      <w:pPr>
        <w:tabs>
          <w:tab w:val="num" w:pos="4320"/>
        </w:tabs>
        <w:ind w:left="4320" w:hanging="360"/>
      </w:pPr>
      <w:rPr>
        <w:rFonts w:ascii="Wingdings" w:hAnsi="Wingdings" w:cs="Wingdings"/>
      </w:rPr>
    </w:lvl>
    <w:lvl w:ilvl="6" w:tplc="52A0243E">
      <w:start w:val="1"/>
      <w:numFmt w:val="bullet"/>
      <w:lvlText w:val=""/>
      <w:lvlJc w:val="left"/>
      <w:pPr>
        <w:tabs>
          <w:tab w:val="num" w:pos="5040"/>
        </w:tabs>
        <w:ind w:left="5040" w:hanging="360"/>
      </w:pPr>
      <w:rPr>
        <w:rFonts w:ascii="Symbol" w:hAnsi="Symbol" w:cs="Symbol"/>
      </w:rPr>
    </w:lvl>
    <w:lvl w:ilvl="7" w:tplc="A5D2DE8A">
      <w:start w:val="1"/>
      <w:numFmt w:val="bullet"/>
      <w:lvlText w:val="o"/>
      <w:lvlJc w:val="left"/>
      <w:pPr>
        <w:tabs>
          <w:tab w:val="num" w:pos="5760"/>
        </w:tabs>
        <w:ind w:left="5760" w:hanging="360"/>
      </w:pPr>
      <w:rPr>
        <w:rFonts w:ascii="Courier New" w:hAnsi="Courier New" w:cs="Courier New"/>
      </w:rPr>
    </w:lvl>
    <w:lvl w:ilvl="8" w:tplc="CF64DF2A">
      <w:start w:val="1"/>
      <w:numFmt w:val="bullet"/>
      <w:lvlText w:val=""/>
      <w:lvlJc w:val="left"/>
      <w:pPr>
        <w:tabs>
          <w:tab w:val="num" w:pos="6480"/>
        </w:tabs>
        <w:ind w:left="6480" w:hanging="360"/>
      </w:pPr>
      <w:rPr>
        <w:rFonts w:ascii="Wingdings" w:hAnsi="Wingdings" w:cs="Wingdings"/>
      </w:rPr>
    </w:lvl>
  </w:abstractNum>
  <w:abstractNum w:abstractNumId="32">
    <w:nsid w:val="00000021"/>
    <w:multiLevelType w:val="hybridMultilevel"/>
    <w:tmpl w:val="00000021"/>
    <w:lvl w:ilvl="0" w:tplc="09C072F4">
      <w:start w:val="1"/>
      <w:numFmt w:val="bullet"/>
      <w:lvlText w:val=""/>
      <w:lvlJc w:val="left"/>
      <w:pPr>
        <w:tabs>
          <w:tab w:val="num" w:pos="720"/>
        </w:tabs>
        <w:ind w:left="720" w:hanging="360"/>
      </w:pPr>
      <w:rPr>
        <w:rFonts w:ascii="Symbol" w:hAnsi="Symbol" w:cs="Symbol"/>
      </w:rPr>
    </w:lvl>
    <w:lvl w:ilvl="1" w:tplc="7AF22322">
      <w:start w:val="1"/>
      <w:numFmt w:val="bullet"/>
      <w:lvlText w:val="o"/>
      <w:lvlJc w:val="left"/>
      <w:pPr>
        <w:tabs>
          <w:tab w:val="num" w:pos="1440"/>
        </w:tabs>
        <w:ind w:left="1440" w:hanging="360"/>
      </w:pPr>
      <w:rPr>
        <w:rFonts w:ascii="Courier New" w:hAnsi="Courier New" w:cs="Courier New"/>
      </w:rPr>
    </w:lvl>
    <w:lvl w:ilvl="2" w:tplc="40E02A2E">
      <w:start w:val="1"/>
      <w:numFmt w:val="bullet"/>
      <w:lvlText w:val=""/>
      <w:lvlJc w:val="left"/>
      <w:pPr>
        <w:tabs>
          <w:tab w:val="num" w:pos="2160"/>
        </w:tabs>
        <w:ind w:left="2160" w:hanging="360"/>
      </w:pPr>
      <w:rPr>
        <w:rFonts w:ascii="Wingdings" w:hAnsi="Wingdings" w:cs="Wingdings"/>
      </w:rPr>
    </w:lvl>
    <w:lvl w:ilvl="3" w:tplc="72D004F4">
      <w:start w:val="1"/>
      <w:numFmt w:val="bullet"/>
      <w:lvlText w:val=""/>
      <w:lvlJc w:val="left"/>
      <w:pPr>
        <w:tabs>
          <w:tab w:val="num" w:pos="2880"/>
        </w:tabs>
        <w:ind w:left="2880" w:hanging="360"/>
      </w:pPr>
      <w:rPr>
        <w:rFonts w:ascii="Symbol" w:hAnsi="Symbol" w:cs="Symbol"/>
      </w:rPr>
    </w:lvl>
    <w:lvl w:ilvl="4" w:tplc="3E4A2440">
      <w:start w:val="1"/>
      <w:numFmt w:val="bullet"/>
      <w:lvlText w:val="o"/>
      <w:lvlJc w:val="left"/>
      <w:pPr>
        <w:tabs>
          <w:tab w:val="num" w:pos="3600"/>
        </w:tabs>
        <w:ind w:left="3600" w:hanging="360"/>
      </w:pPr>
      <w:rPr>
        <w:rFonts w:ascii="Courier New" w:hAnsi="Courier New" w:cs="Courier New"/>
      </w:rPr>
    </w:lvl>
    <w:lvl w:ilvl="5" w:tplc="3280E0FC">
      <w:start w:val="1"/>
      <w:numFmt w:val="bullet"/>
      <w:lvlText w:val=""/>
      <w:lvlJc w:val="left"/>
      <w:pPr>
        <w:tabs>
          <w:tab w:val="num" w:pos="4320"/>
        </w:tabs>
        <w:ind w:left="4320" w:hanging="360"/>
      </w:pPr>
      <w:rPr>
        <w:rFonts w:ascii="Wingdings" w:hAnsi="Wingdings" w:cs="Wingdings"/>
      </w:rPr>
    </w:lvl>
    <w:lvl w:ilvl="6" w:tplc="ADBED2F4">
      <w:start w:val="1"/>
      <w:numFmt w:val="bullet"/>
      <w:lvlText w:val=""/>
      <w:lvlJc w:val="left"/>
      <w:pPr>
        <w:tabs>
          <w:tab w:val="num" w:pos="5040"/>
        </w:tabs>
        <w:ind w:left="5040" w:hanging="360"/>
      </w:pPr>
      <w:rPr>
        <w:rFonts w:ascii="Symbol" w:hAnsi="Symbol" w:cs="Symbol"/>
      </w:rPr>
    </w:lvl>
    <w:lvl w:ilvl="7" w:tplc="75B65DC0">
      <w:start w:val="1"/>
      <w:numFmt w:val="bullet"/>
      <w:lvlText w:val="o"/>
      <w:lvlJc w:val="left"/>
      <w:pPr>
        <w:tabs>
          <w:tab w:val="num" w:pos="5760"/>
        </w:tabs>
        <w:ind w:left="5760" w:hanging="360"/>
      </w:pPr>
      <w:rPr>
        <w:rFonts w:ascii="Courier New" w:hAnsi="Courier New" w:cs="Courier New"/>
      </w:rPr>
    </w:lvl>
    <w:lvl w:ilvl="8" w:tplc="02720B96">
      <w:start w:val="1"/>
      <w:numFmt w:val="bullet"/>
      <w:lvlText w:val=""/>
      <w:lvlJc w:val="left"/>
      <w:pPr>
        <w:tabs>
          <w:tab w:val="num" w:pos="6480"/>
        </w:tabs>
        <w:ind w:left="6480" w:hanging="360"/>
      </w:pPr>
      <w:rPr>
        <w:rFonts w:ascii="Wingdings" w:hAnsi="Wingdings" w:cs="Wingdings"/>
      </w:rPr>
    </w:lvl>
  </w:abstractNum>
  <w:abstractNum w:abstractNumId="33">
    <w:nsid w:val="00000022"/>
    <w:multiLevelType w:val="hybridMultilevel"/>
    <w:tmpl w:val="00000022"/>
    <w:lvl w:ilvl="0" w:tplc="DDF0E734">
      <w:start w:val="1"/>
      <w:numFmt w:val="bullet"/>
      <w:lvlText w:val=""/>
      <w:lvlJc w:val="left"/>
      <w:pPr>
        <w:tabs>
          <w:tab w:val="num" w:pos="720"/>
        </w:tabs>
        <w:ind w:left="720" w:hanging="360"/>
      </w:pPr>
      <w:rPr>
        <w:rFonts w:ascii="Symbol" w:hAnsi="Symbol" w:cs="Symbol"/>
      </w:rPr>
    </w:lvl>
    <w:lvl w:ilvl="1" w:tplc="43545AEE">
      <w:start w:val="1"/>
      <w:numFmt w:val="bullet"/>
      <w:lvlText w:val="o"/>
      <w:lvlJc w:val="left"/>
      <w:pPr>
        <w:tabs>
          <w:tab w:val="num" w:pos="1440"/>
        </w:tabs>
        <w:ind w:left="1440" w:hanging="360"/>
      </w:pPr>
      <w:rPr>
        <w:rFonts w:ascii="Courier New" w:hAnsi="Courier New" w:cs="Courier New"/>
      </w:rPr>
    </w:lvl>
    <w:lvl w:ilvl="2" w:tplc="DCC27962">
      <w:start w:val="1"/>
      <w:numFmt w:val="bullet"/>
      <w:lvlText w:val=""/>
      <w:lvlJc w:val="left"/>
      <w:pPr>
        <w:tabs>
          <w:tab w:val="num" w:pos="2160"/>
        </w:tabs>
        <w:ind w:left="2160" w:hanging="360"/>
      </w:pPr>
      <w:rPr>
        <w:rFonts w:ascii="Wingdings" w:hAnsi="Wingdings" w:cs="Wingdings"/>
      </w:rPr>
    </w:lvl>
    <w:lvl w:ilvl="3" w:tplc="20B41832">
      <w:start w:val="1"/>
      <w:numFmt w:val="bullet"/>
      <w:lvlText w:val=""/>
      <w:lvlJc w:val="left"/>
      <w:pPr>
        <w:tabs>
          <w:tab w:val="num" w:pos="2880"/>
        </w:tabs>
        <w:ind w:left="2880" w:hanging="360"/>
      </w:pPr>
      <w:rPr>
        <w:rFonts w:ascii="Symbol" w:hAnsi="Symbol" w:cs="Symbol"/>
      </w:rPr>
    </w:lvl>
    <w:lvl w:ilvl="4" w:tplc="83FE1DF2">
      <w:start w:val="1"/>
      <w:numFmt w:val="bullet"/>
      <w:lvlText w:val="o"/>
      <w:lvlJc w:val="left"/>
      <w:pPr>
        <w:tabs>
          <w:tab w:val="num" w:pos="3600"/>
        </w:tabs>
        <w:ind w:left="3600" w:hanging="360"/>
      </w:pPr>
      <w:rPr>
        <w:rFonts w:ascii="Courier New" w:hAnsi="Courier New" w:cs="Courier New"/>
      </w:rPr>
    </w:lvl>
    <w:lvl w:ilvl="5" w:tplc="1AFED300">
      <w:start w:val="1"/>
      <w:numFmt w:val="bullet"/>
      <w:lvlText w:val=""/>
      <w:lvlJc w:val="left"/>
      <w:pPr>
        <w:tabs>
          <w:tab w:val="num" w:pos="4320"/>
        </w:tabs>
        <w:ind w:left="4320" w:hanging="360"/>
      </w:pPr>
      <w:rPr>
        <w:rFonts w:ascii="Wingdings" w:hAnsi="Wingdings" w:cs="Wingdings"/>
      </w:rPr>
    </w:lvl>
    <w:lvl w:ilvl="6" w:tplc="5E4E50A8">
      <w:start w:val="1"/>
      <w:numFmt w:val="bullet"/>
      <w:lvlText w:val=""/>
      <w:lvlJc w:val="left"/>
      <w:pPr>
        <w:tabs>
          <w:tab w:val="num" w:pos="5040"/>
        </w:tabs>
        <w:ind w:left="5040" w:hanging="360"/>
      </w:pPr>
      <w:rPr>
        <w:rFonts w:ascii="Symbol" w:hAnsi="Symbol" w:cs="Symbol"/>
      </w:rPr>
    </w:lvl>
    <w:lvl w:ilvl="7" w:tplc="C5086D6A">
      <w:start w:val="1"/>
      <w:numFmt w:val="bullet"/>
      <w:lvlText w:val="o"/>
      <w:lvlJc w:val="left"/>
      <w:pPr>
        <w:tabs>
          <w:tab w:val="num" w:pos="5760"/>
        </w:tabs>
        <w:ind w:left="5760" w:hanging="360"/>
      </w:pPr>
      <w:rPr>
        <w:rFonts w:ascii="Courier New" w:hAnsi="Courier New" w:cs="Courier New"/>
      </w:rPr>
    </w:lvl>
    <w:lvl w:ilvl="8" w:tplc="E4120582">
      <w:start w:val="1"/>
      <w:numFmt w:val="bullet"/>
      <w:lvlText w:val=""/>
      <w:lvlJc w:val="left"/>
      <w:pPr>
        <w:tabs>
          <w:tab w:val="num" w:pos="6480"/>
        </w:tabs>
        <w:ind w:left="6480" w:hanging="360"/>
      </w:pPr>
      <w:rPr>
        <w:rFonts w:ascii="Wingdings" w:hAnsi="Wingdings" w:cs="Wingdings"/>
      </w:rPr>
    </w:lvl>
  </w:abstractNum>
  <w:abstractNum w:abstractNumId="34">
    <w:nsid w:val="00000023"/>
    <w:multiLevelType w:val="hybridMultilevel"/>
    <w:tmpl w:val="00000023"/>
    <w:lvl w:ilvl="0" w:tplc="BD6205BC">
      <w:start w:val="1"/>
      <w:numFmt w:val="bullet"/>
      <w:lvlText w:val=""/>
      <w:lvlJc w:val="left"/>
      <w:pPr>
        <w:tabs>
          <w:tab w:val="num" w:pos="720"/>
        </w:tabs>
        <w:ind w:left="720" w:hanging="360"/>
      </w:pPr>
      <w:rPr>
        <w:rFonts w:ascii="Symbol" w:hAnsi="Symbol" w:cs="Symbol"/>
      </w:rPr>
    </w:lvl>
    <w:lvl w:ilvl="1" w:tplc="643CAB86">
      <w:start w:val="1"/>
      <w:numFmt w:val="bullet"/>
      <w:lvlText w:val="o"/>
      <w:lvlJc w:val="left"/>
      <w:pPr>
        <w:tabs>
          <w:tab w:val="num" w:pos="1440"/>
        </w:tabs>
        <w:ind w:left="1440" w:hanging="360"/>
      </w:pPr>
      <w:rPr>
        <w:rFonts w:ascii="Courier New" w:hAnsi="Courier New" w:cs="Courier New"/>
      </w:rPr>
    </w:lvl>
    <w:lvl w:ilvl="2" w:tplc="DC0EB56C">
      <w:start w:val="1"/>
      <w:numFmt w:val="bullet"/>
      <w:lvlText w:val=""/>
      <w:lvlJc w:val="left"/>
      <w:pPr>
        <w:tabs>
          <w:tab w:val="num" w:pos="2160"/>
        </w:tabs>
        <w:ind w:left="2160" w:hanging="360"/>
      </w:pPr>
      <w:rPr>
        <w:rFonts w:ascii="Wingdings" w:hAnsi="Wingdings" w:cs="Wingdings"/>
      </w:rPr>
    </w:lvl>
    <w:lvl w:ilvl="3" w:tplc="717C1B3E">
      <w:start w:val="1"/>
      <w:numFmt w:val="bullet"/>
      <w:lvlText w:val=""/>
      <w:lvlJc w:val="left"/>
      <w:pPr>
        <w:tabs>
          <w:tab w:val="num" w:pos="2880"/>
        </w:tabs>
        <w:ind w:left="2880" w:hanging="360"/>
      </w:pPr>
      <w:rPr>
        <w:rFonts w:ascii="Symbol" w:hAnsi="Symbol" w:cs="Symbol"/>
      </w:rPr>
    </w:lvl>
    <w:lvl w:ilvl="4" w:tplc="8982C9C8">
      <w:start w:val="1"/>
      <w:numFmt w:val="bullet"/>
      <w:lvlText w:val="o"/>
      <w:lvlJc w:val="left"/>
      <w:pPr>
        <w:tabs>
          <w:tab w:val="num" w:pos="3600"/>
        </w:tabs>
        <w:ind w:left="3600" w:hanging="360"/>
      </w:pPr>
      <w:rPr>
        <w:rFonts w:ascii="Courier New" w:hAnsi="Courier New" w:cs="Courier New"/>
      </w:rPr>
    </w:lvl>
    <w:lvl w:ilvl="5" w:tplc="AD703170">
      <w:start w:val="1"/>
      <w:numFmt w:val="bullet"/>
      <w:lvlText w:val=""/>
      <w:lvlJc w:val="left"/>
      <w:pPr>
        <w:tabs>
          <w:tab w:val="num" w:pos="4320"/>
        </w:tabs>
        <w:ind w:left="4320" w:hanging="360"/>
      </w:pPr>
      <w:rPr>
        <w:rFonts w:ascii="Wingdings" w:hAnsi="Wingdings" w:cs="Wingdings"/>
      </w:rPr>
    </w:lvl>
    <w:lvl w:ilvl="6" w:tplc="02F4B67C">
      <w:start w:val="1"/>
      <w:numFmt w:val="bullet"/>
      <w:lvlText w:val=""/>
      <w:lvlJc w:val="left"/>
      <w:pPr>
        <w:tabs>
          <w:tab w:val="num" w:pos="5040"/>
        </w:tabs>
        <w:ind w:left="5040" w:hanging="360"/>
      </w:pPr>
      <w:rPr>
        <w:rFonts w:ascii="Symbol" w:hAnsi="Symbol" w:cs="Symbol"/>
      </w:rPr>
    </w:lvl>
    <w:lvl w:ilvl="7" w:tplc="549EB042">
      <w:start w:val="1"/>
      <w:numFmt w:val="bullet"/>
      <w:lvlText w:val="o"/>
      <w:lvlJc w:val="left"/>
      <w:pPr>
        <w:tabs>
          <w:tab w:val="num" w:pos="5760"/>
        </w:tabs>
        <w:ind w:left="5760" w:hanging="360"/>
      </w:pPr>
      <w:rPr>
        <w:rFonts w:ascii="Courier New" w:hAnsi="Courier New" w:cs="Courier New"/>
      </w:rPr>
    </w:lvl>
    <w:lvl w:ilvl="8" w:tplc="6862EAD6">
      <w:start w:val="1"/>
      <w:numFmt w:val="bullet"/>
      <w:lvlText w:val=""/>
      <w:lvlJc w:val="left"/>
      <w:pPr>
        <w:tabs>
          <w:tab w:val="num" w:pos="6480"/>
        </w:tabs>
        <w:ind w:left="6480" w:hanging="360"/>
      </w:pPr>
      <w:rPr>
        <w:rFonts w:ascii="Wingdings" w:hAnsi="Wingdings" w:cs="Wingdings"/>
      </w:rPr>
    </w:lvl>
  </w:abstractNum>
  <w:abstractNum w:abstractNumId="35">
    <w:nsid w:val="00000024"/>
    <w:multiLevelType w:val="hybridMultilevel"/>
    <w:tmpl w:val="00000024"/>
    <w:lvl w:ilvl="0" w:tplc="D988F03C">
      <w:start w:val="1"/>
      <w:numFmt w:val="bullet"/>
      <w:lvlText w:val=""/>
      <w:lvlJc w:val="left"/>
      <w:pPr>
        <w:tabs>
          <w:tab w:val="num" w:pos="720"/>
        </w:tabs>
        <w:ind w:left="720" w:hanging="360"/>
      </w:pPr>
      <w:rPr>
        <w:rFonts w:ascii="Symbol" w:hAnsi="Symbol" w:cs="Symbol"/>
      </w:rPr>
    </w:lvl>
    <w:lvl w:ilvl="1" w:tplc="B20CED84">
      <w:start w:val="1"/>
      <w:numFmt w:val="bullet"/>
      <w:lvlText w:val="o"/>
      <w:lvlJc w:val="left"/>
      <w:pPr>
        <w:tabs>
          <w:tab w:val="num" w:pos="1440"/>
        </w:tabs>
        <w:ind w:left="1440" w:hanging="360"/>
      </w:pPr>
      <w:rPr>
        <w:rFonts w:ascii="Courier New" w:hAnsi="Courier New" w:cs="Courier New"/>
      </w:rPr>
    </w:lvl>
    <w:lvl w:ilvl="2" w:tplc="8B8CE03A">
      <w:start w:val="1"/>
      <w:numFmt w:val="bullet"/>
      <w:lvlText w:val=""/>
      <w:lvlJc w:val="left"/>
      <w:pPr>
        <w:tabs>
          <w:tab w:val="num" w:pos="2160"/>
        </w:tabs>
        <w:ind w:left="2160" w:hanging="360"/>
      </w:pPr>
      <w:rPr>
        <w:rFonts w:ascii="Wingdings" w:hAnsi="Wingdings" w:cs="Wingdings"/>
      </w:rPr>
    </w:lvl>
    <w:lvl w:ilvl="3" w:tplc="D40C8C4E">
      <w:start w:val="1"/>
      <w:numFmt w:val="bullet"/>
      <w:lvlText w:val=""/>
      <w:lvlJc w:val="left"/>
      <w:pPr>
        <w:tabs>
          <w:tab w:val="num" w:pos="2880"/>
        </w:tabs>
        <w:ind w:left="2880" w:hanging="360"/>
      </w:pPr>
      <w:rPr>
        <w:rFonts w:ascii="Symbol" w:hAnsi="Symbol" w:cs="Symbol"/>
      </w:rPr>
    </w:lvl>
    <w:lvl w:ilvl="4" w:tplc="EEEC988C">
      <w:start w:val="1"/>
      <w:numFmt w:val="bullet"/>
      <w:lvlText w:val="o"/>
      <w:lvlJc w:val="left"/>
      <w:pPr>
        <w:tabs>
          <w:tab w:val="num" w:pos="3600"/>
        </w:tabs>
        <w:ind w:left="3600" w:hanging="360"/>
      </w:pPr>
      <w:rPr>
        <w:rFonts w:ascii="Courier New" w:hAnsi="Courier New" w:cs="Courier New"/>
      </w:rPr>
    </w:lvl>
    <w:lvl w:ilvl="5" w:tplc="C5CA80F8">
      <w:start w:val="1"/>
      <w:numFmt w:val="bullet"/>
      <w:lvlText w:val=""/>
      <w:lvlJc w:val="left"/>
      <w:pPr>
        <w:tabs>
          <w:tab w:val="num" w:pos="4320"/>
        </w:tabs>
        <w:ind w:left="4320" w:hanging="360"/>
      </w:pPr>
      <w:rPr>
        <w:rFonts w:ascii="Wingdings" w:hAnsi="Wingdings" w:cs="Wingdings"/>
      </w:rPr>
    </w:lvl>
    <w:lvl w:ilvl="6" w:tplc="2A5086D6">
      <w:start w:val="1"/>
      <w:numFmt w:val="bullet"/>
      <w:lvlText w:val=""/>
      <w:lvlJc w:val="left"/>
      <w:pPr>
        <w:tabs>
          <w:tab w:val="num" w:pos="5040"/>
        </w:tabs>
        <w:ind w:left="5040" w:hanging="360"/>
      </w:pPr>
      <w:rPr>
        <w:rFonts w:ascii="Symbol" w:hAnsi="Symbol" w:cs="Symbol"/>
      </w:rPr>
    </w:lvl>
    <w:lvl w:ilvl="7" w:tplc="2B5E2B1A">
      <w:start w:val="1"/>
      <w:numFmt w:val="bullet"/>
      <w:lvlText w:val="o"/>
      <w:lvlJc w:val="left"/>
      <w:pPr>
        <w:tabs>
          <w:tab w:val="num" w:pos="5760"/>
        </w:tabs>
        <w:ind w:left="5760" w:hanging="360"/>
      </w:pPr>
      <w:rPr>
        <w:rFonts w:ascii="Courier New" w:hAnsi="Courier New" w:cs="Courier New"/>
      </w:rPr>
    </w:lvl>
    <w:lvl w:ilvl="8" w:tplc="116E0366">
      <w:start w:val="1"/>
      <w:numFmt w:val="bullet"/>
      <w:lvlText w:val=""/>
      <w:lvlJc w:val="left"/>
      <w:pPr>
        <w:tabs>
          <w:tab w:val="num" w:pos="6480"/>
        </w:tabs>
        <w:ind w:left="6480" w:hanging="360"/>
      </w:pPr>
      <w:rPr>
        <w:rFonts w:ascii="Wingdings" w:hAnsi="Wingdings" w:cs="Wingdings"/>
      </w:rPr>
    </w:lvl>
  </w:abstractNum>
  <w:abstractNum w:abstractNumId="36">
    <w:nsid w:val="00000025"/>
    <w:multiLevelType w:val="hybridMultilevel"/>
    <w:tmpl w:val="00000025"/>
    <w:lvl w:ilvl="0" w:tplc="BCA0DD84">
      <w:start w:val="1"/>
      <w:numFmt w:val="bullet"/>
      <w:lvlText w:val=""/>
      <w:lvlJc w:val="left"/>
      <w:pPr>
        <w:tabs>
          <w:tab w:val="num" w:pos="720"/>
        </w:tabs>
        <w:ind w:left="720" w:hanging="360"/>
      </w:pPr>
      <w:rPr>
        <w:rFonts w:ascii="Symbol" w:hAnsi="Symbol" w:cs="Symbol"/>
      </w:rPr>
    </w:lvl>
    <w:lvl w:ilvl="1" w:tplc="8A0C846E">
      <w:start w:val="1"/>
      <w:numFmt w:val="bullet"/>
      <w:lvlText w:val="o"/>
      <w:lvlJc w:val="left"/>
      <w:pPr>
        <w:tabs>
          <w:tab w:val="num" w:pos="1440"/>
        </w:tabs>
        <w:ind w:left="1440" w:hanging="360"/>
      </w:pPr>
      <w:rPr>
        <w:rFonts w:ascii="Courier New" w:hAnsi="Courier New" w:cs="Courier New"/>
      </w:rPr>
    </w:lvl>
    <w:lvl w:ilvl="2" w:tplc="D96E1384">
      <w:start w:val="1"/>
      <w:numFmt w:val="bullet"/>
      <w:lvlText w:val=""/>
      <w:lvlJc w:val="left"/>
      <w:pPr>
        <w:tabs>
          <w:tab w:val="num" w:pos="2160"/>
        </w:tabs>
        <w:ind w:left="2160" w:hanging="360"/>
      </w:pPr>
      <w:rPr>
        <w:rFonts w:ascii="Wingdings" w:hAnsi="Wingdings" w:cs="Wingdings"/>
      </w:rPr>
    </w:lvl>
    <w:lvl w:ilvl="3" w:tplc="F140D88A">
      <w:start w:val="1"/>
      <w:numFmt w:val="bullet"/>
      <w:lvlText w:val=""/>
      <w:lvlJc w:val="left"/>
      <w:pPr>
        <w:tabs>
          <w:tab w:val="num" w:pos="2880"/>
        </w:tabs>
        <w:ind w:left="2880" w:hanging="360"/>
      </w:pPr>
      <w:rPr>
        <w:rFonts w:ascii="Symbol" w:hAnsi="Symbol" w:cs="Symbol"/>
      </w:rPr>
    </w:lvl>
    <w:lvl w:ilvl="4" w:tplc="BBC648E0">
      <w:start w:val="1"/>
      <w:numFmt w:val="bullet"/>
      <w:lvlText w:val="o"/>
      <w:lvlJc w:val="left"/>
      <w:pPr>
        <w:tabs>
          <w:tab w:val="num" w:pos="3600"/>
        </w:tabs>
        <w:ind w:left="3600" w:hanging="360"/>
      </w:pPr>
      <w:rPr>
        <w:rFonts w:ascii="Courier New" w:hAnsi="Courier New" w:cs="Courier New"/>
      </w:rPr>
    </w:lvl>
    <w:lvl w:ilvl="5" w:tplc="4D1A4D34">
      <w:start w:val="1"/>
      <w:numFmt w:val="bullet"/>
      <w:lvlText w:val=""/>
      <w:lvlJc w:val="left"/>
      <w:pPr>
        <w:tabs>
          <w:tab w:val="num" w:pos="4320"/>
        </w:tabs>
        <w:ind w:left="4320" w:hanging="360"/>
      </w:pPr>
      <w:rPr>
        <w:rFonts w:ascii="Wingdings" w:hAnsi="Wingdings" w:cs="Wingdings"/>
      </w:rPr>
    </w:lvl>
    <w:lvl w:ilvl="6" w:tplc="2ABE0BD6">
      <w:start w:val="1"/>
      <w:numFmt w:val="bullet"/>
      <w:lvlText w:val=""/>
      <w:lvlJc w:val="left"/>
      <w:pPr>
        <w:tabs>
          <w:tab w:val="num" w:pos="5040"/>
        </w:tabs>
        <w:ind w:left="5040" w:hanging="360"/>
      </w:pPr>
      <w:rPr>
        <w:rFonts w:ascii="Symbol" w:hAnsi="Symbol" w:cs="Symbol"/>
      </w:rPr>
    </w:lvl>
    <w:lvl w:ilvl="7" w:tplc="545CB3E8">
      <w:start w:val="1"/>
      <w:numFmt w:val="bullet"/>
      <w:lvlText w:val="o"/>
      <w:lvlJc w:val="left"/>
      <w:pPr>
        <w:tabs>
          <w:tab w:val="num" w:pos="5760"/>
        </w:tabs>
        <w:ind w:left="5760" w:hanging="360"/>
      </w:pPr>
      <w:rPr>
        <w:rFonts w:ascii="Courier New" w:hAnsi="Courier New" w:cs="Courier New"/>
      </w:rPr>
    </w:lvl>
    <w:lvl w:ilvl="8" w:tplc="82126610">
      <w:start w:val="1"/>
      <w:numFmt w:val="bullet"/>
      <w:lvlText w:val=""/>
      <w:lvlJc w:val="left"/>
      <w:pPr>
        <w:tabs>
          <w:tab w:val="num" w:pos="6480"/>
        </w:tabs>
        <w:ind w:left="6480" w:hanging="360"/>
      </w:pPr>
      <w:rPr>
        <w:rFonts w:ascii="Wingdings" w:hAnsi="Wingdings" w:cs="Wingdings"/>
      </w:rPr>
    </w:lvl>
  </w:abstractNum>
  <w:abstractNum w:abstractNumId="37">
    <w:nsid w:val="00000026"/>
    <w:multiLevelType w:val="hybridMultilevel"/>
    <w:tmpl w:val="00000026"/>
    <w:lvl w:ilvl="0" w:tplc="137E43C8">
      <w:start w:val="1"/>
      <w:numFmt w:val="bullet"/>
      <w:lvlText w:val=""/>
      <w:lvlJc w:val="left"/>
      <w:pPr>
        <w:tabs>
          <w:tab w:val="num" w:pos="720"/>
        </w:tabs>
        <w:ind w:left="720" w:hanging="360"/>
      </w:pPr>
      <w:rPr>
        <w:rFonts w:ascii="Symbol" w:hAnsi="Symbol" w:cs="Symbol"/>
      </w:rPr>
    </w:lvl>
    <w:lvl w:ilvl="1" w:tplc="B2CA77A8">
      <w:start w:val="1"/>
      <w:numFmt w:val="bullet"/>
      <w:lvlText w:val="o"/>
      <w:lvlJc w:val="left"/>
      <w:pPr>
        <w:tabs>
          <w:tab w:val="num" w:pos="1440"/>
        </w:tabs>
        <w:ind w:left="1440" w:hanging="360"/>
      </w:pPr>
      <w:rPr>
        <w:rFonts w:ascii="Courier New" w:hAnsi="Courier New" w:cs="Courier New"/>
      </w:rPr>
    </w:lvl>
    <w:lvl w:ilvl="2" w:tplc="C4AA4202">
      <w:start w:val="1"/>
      <w:numFmt w:val="bullet"/>
      <w:lvlText w:val=""/>
      <w:lvlJc w:val="left"/>
      <w:pPr>
        <w:tabs>
          <w:tab w:val="num" w:pos="2160"/>
        </w:tabs>
        <w:ind w:left="2160" w:hanging="360"/>
      </w:pPr>
      <w:rPr>
        <w:rFonts w:ascii="Wingdings" w:hAnsi="Wingdings" w:cs="Wingdings"/>
      </w:rPr>
    </w:lvl>
    <w:lvl w:ilvl="3" w:tplc="CA629FD0">
      <w:start w:val="1"/>
      <w:numFmt w:val="bullet"/>
      <w:lvlText w:val=""/>
      <w:lvlJc w:val="left"/>
      <w:pPr>
        <w:tabs>
          <w:tab w:val="num" w:pos="2880"/>
        </w:tabs>
        <w:ind w:left="2880" w:hanging="360"/>
      </w:pPr>
      <w:rPr>
        <w:rFonts w:ascii="Symbol" w:hAnsi="Symbol" w:cs="Symbol"/>
      </w:rPr>
    </w:lvl>
    <w:lvl w:ilvl="4" w:tplc="9B9658C4">
      <w:start w:val="1"/>
      <w:numFmt w:val="bullet"/>
      <w:lvlText w:val="o"/>
      <w:lvlJc w:val="left"/>
      <w:pPr>
        <w:tabs>
          <w:tab w:val="num" w:pos="3600"/>
        </w:tabs>
        <w:ind w:left="3600" w:hanging="360"/>
      </w:pPr>
      <w:rPr>
        <w:rFonts w:ascii="Courier New" w:hAnsi="Courier New" w:cs="Courier New"/>
      </w:rPr>
    </w:lvl>
    <w:lvl w:ilvl="5" w:tplc="E4144E6E">
      <w:start w:val="1"/>
      <w:numFmt w:val="bullet"/>
      <w:lvlText w:val=""/>
      <w:lvlJc w:val="left"/>
      <w:pPr>
        <w:tabs>
          <w:tab w:val="num" w:pos="4320"/>
        </w:tabs>
        <w:ind w:left="4320" w:hanging="360"/>
      </w:pPr>
      <w:rPr>
        <w:rFonts w:ascii="Wingdings" w:hAnsi="Wingdings" w:cs="Wingdings"/>
      </w:rPr>
    </w:lvl>
    <w:lvl w:ilvl="6" w:tplc="45C2A0AA">
      <w:start w:val="1"/>
      <w:numFmt w:val="bullet"/>
      <w:lvlText w:val=""/>
      <w:lvlJc w:val="left"/>
      <w:pPr>
        <w:tabs>
          <w:tab w:val="num" w:pos="5040"/>
        </w:tabs>
        <w:ind w:left="5040" w:hanging="360"/>
      </w:pPr>
      <w:rPr>
        <w:rFonts w:ascii="Symbol" w:hAnsi="Symbol" w:cs="Symbol"/>
      </w:rPr>
    </w:lvl>
    <w:lvl w:ilvl="7" w:tplc="0F6E6FF6">
      <w:start w:val="1"/>
      <w:numFmt w:val="bullet"/>
      <w:lvlText w:val="o"/>
      <w:lvlJc w:val="left"/>
      <w:pPr>
        <w:tabs>
          <w:tab w:val="num" w:pos="5760"/>
        </w:tabs>
        <w:ind w:left="5760" w:hanging="360"/>
      </w:pPr>
      <w:rPr>
        <w:rFonts w:ascii="Courier New" w:hAnsi="Courier New" w:cs="Courier New"/>
      </w:rPr>
    </w:lvl>
    <w:lvl w:ilvl="8" w:tplc="C6AA20CA">
      <w:start w:val="1"/>
      <w:numFmt w:val="bullet"/>
      <w:lvlText w:val=""/>
      <w:lvlJc w:val="left"/>
      <w:pPr>
        <w:tabs>
          <w:tab w:val="num" w:pos="6480"/>
        </w:tabs>
        <w:ind w:left="6480" w:hanging="360"/>
      </w:pPr>
      <w:rPr>
        <w:rFonts w:ascii="Wingdings" w:hAnsi="Wingdings" w:cs="Wingdings"/>
      </w:rPr>
    </w:lvl>
  </w:abstractNum>
  <w:abstractNum w:abstractNumId="38">
    <w:nsid w:val="00000027"/>
    <w:multiLevelType w:val="hybridMultilevel"/>
    <w:tmpl w:val="00000027"/>
    <w:lvl w:ilvl="0" w:tplc="67360B7A">
      <w:start w:val="1"/>
      <w:numFmt w:val="bullet"/>
      <w:lvlText w:val=""/>
      <w:lvlJc w:val="left"/>
      <w:pPr>
        <w:tabs>
          <w:tab w:val="num" w:pos="720"/>
        </w:tabs>
        <w:ind w:left="720" w:hanging="360"/>
      </w:pPr>
      <w:rPr>
        <w:rFonts w:ascii="Symbol" w:hAnsi="Symbol" w:cs="Symbol"/>
      </w:rPr>
    </w:lvl>
    <w:lvl w:ilvl="1" w:tplc="C4A6B71E">
      <w:start w:val="1"/>
      <w:numFmt w:val="bullet"/>
      <w:lvlText w:val="o"/>
      <w:lvlJc w:val="left"/>
      <w:pPr>
        <w:tabs>
          <w:tab w:val="num" w:pos="1440"/>
        </w:tabs>
        <w:ind w:left="1440" w:hanging="360"/>
      </w:pPr>
      <w:rPr>
        <w:rFonts w:ascii="Courier New" w:hAnsi="Courier New" w:cs="Courier New"/>
      </w:rPr>
    </w:lvl>
    <w:lvl w:ilvl="2" w:tplc="91469FCC">
      <w:start w:val="1"/>
      <w:numFmt w:val="bullet"/>
      <w:lvlText w:val=""/>
      <w:lvlJc w:val="left"/>
      <w:pPr>
        <w:tabs>
          <w:tab w:val="num" w:pos="2160"/>
        </w:tabs>
        <w:ind w:left="2160" w:hanging="360"/>
      </w:pPr>
      <w:rPr>
        <w:rFonts w:ascii="Wingdings" w:hAnsi="Wingdings" w:cs="Wingdings"/>
      </w:rPr>
    </w:lvl>
    <w:lvl w:ilvl="3" w:tplc="03CE3898">
      <w:start w:val="1"/>
      <w:numFmt w:val="bullet"/>
      <w:lvlText w:val=""/>
      <w:lvlJc w:val="left"/>
      <w:pPr>
        <w:tabs>
          <w:tab w:val="num" w:pos="2880"/>
        </w:tabs>
        <w:ind w:left="2880" w:hanging="360"/>
      </w:pPr>
      <w:rPr>
        <w:rFonts w:ascii="Symbol" w:hAnsi="Symbol" w:cs="Symbol"/>
      </w:rPr>
    </w:lvl>
    <w:lvl w:ilvl="4" w:tplc="71460CFC">
      <w:start w:val="1"/>
      <w:numFmt w:val="bullet"/>
      <w:lvlText w:val="o"/>
      <w:lvlJc w:val="left"/>
      <w:pPr>
        <w:tabs>
          <w:tab w:val="num" w:pos="3600"/>
        </w:tabs>
        <w:ind w:left="3600" w:hanging="360"/>
      </w:pPr>
      <w:rPr>
        <w:rFonts w:ascii="Courier New" w:hAnsi="Courier New" w:cs="Courier New"/>
      </w:rPr>
    </w:lvl>
    <w:lvl w:ilvl="5" w:tplc="85548CDA">
      <w:start w:val="1"/>
      <w:numFmt w:val="bullet"/>
      <w:lvlText w:val=""/>
      <w:lvlJc w:val="left"/>
      <w:pPr>
        <w:tabs>
          <w:tab w:val="num" w:pos="4320"/>
        </w:tabs>
        <w:ind w:left="4320" w:hanging="360"/>
      </w:pPr>
      <w:rPr>
        <w:rFonts w:ascii="Wingdings" w:hAnsi="Wingdings" w:cs="Wingdings"/>
      </w:rPr>
    </w:lvl>
    <w:lvl w:ilvl="6" w:tplc="2F4E25B0">
      <w:start w:val="1"/>
      <w:numFmt w:val="bullet"/>
      <w:lvlText w:val=""/>
      <w:lvlJc w:val="left"/>
      <w:pPr>
        <w:tabs>
          <w:tab w:val="num" w:pos="5040"/>
        </w:tabs>
        <w:ind w:left="5040" w:hanging="360"/>
      </w:pPr>
      <w:rPr>
        <w:rFonts w:ascii="Symbol" w:hAnsi="Symbol" w:cs="Symbol"/>
      </w:rPr>
    </w:lvl>
    <w:lvl w:ilvl="7" w:tplc="57083F88">
      <w:start w:val="1"/>
      <w:numFmt w:val="bullet"/>
      <w:lvlText w:val="o"/>
      <w:lvlJc w:val="left"/>
      <w:pPr>
        <w:tabs>
          <w:tab w:val="num" w:pos="5760"/>
        </w:tabs>
        <w:ind w:left="5760" w:hanging="360"/>
      </w:pPr>
      <w:rPr>
        <w:rFonts w:ascii="Courier New" w:hAnsi="Courier New" w:cs="Courier New"/>
      </w:rPr>
    </w:lvl>
    <w:lvl w:ilvl="8" w:tplc="9BB4DEFA">
      <w:start w:val="1"/>
      <w:numFmt w:val="bullet"/>
      <w:lvlText w:val=""/>
      <w:lvlJc w:val="left"/>
      <w:pPr>
        <w:tabs>
          <w:tab w:val="num" w:pos="6480"/>
        </w:tabs>
        <w:ind w:left="6480" w:hanging="360"/>
      </w:pPr>
      <w:rPr>
        <w:rFonts w:ascii="Wingdings" w:hAnsi="Wingdings" w:cs="Wingdings"/>
      </w:rPr>
    </w:lvl>
  </w:abstractNum>
  <w:abstractNum w:abstractNumId="39">
    <w:nsid w:val="00000028"/>
    <w:multiLevelType w:val="hybridMultilevel"/>
    <w:tmpl w:val="00000028"/>
    <w:lvl w:ilvl="0" w:tplc="A47CBDF4">
      <w:start w:val="1"/>
      <w:numFmt w:val="bullet"/>
      <w:lvlText w:val=""/>
      <w:lvlJc w:val="left"/>
      <w:pPr>
        <w:tabs>
          <w:tab w:val="num" w:pos="720"/>
        </w:tabs>
        <w:ind w:left="720" w:hanging="360"/>
      </w:pPr>
      <w:rPr>
        <w:rFonts w:ascii="Symbol" w:hAnsi="Symbol" w:cs="Symbol"/>
      </w:rPr>
    </w:lvl>
    <w:lvl w:ilvl="1" w:tplc="CCEADB10">
      <w:start w:val="1"/>
      <w:numFmt w:val="bullet"/>
      <w:lvlText w:val="o"/>
      <w:lvlJc w:val="left"/>
      <w:pPr>
        <w:tabs>
          <w:tab w:val="num" w:pos="1440"/>
        </w:tabs>
        <w:ind w:left="1440" w:hanging="360"/>
      </w:pPr>
      <w:rPr>
        <w:rFonts w:ascii="Courier New" w:hAnsi="Courier New" w:cs="Courier New"/>
      </w:rPr>
    </w:lvl>
    <w:lvl w:ilvl="2" w:tplc="901E5D8A">
      <w:start w:val="1"/>
      <w:numFmt w:val="bullet"/>
      <w:lvlText w:val=""/>
      <w:lvlJc w:val="left"/>
      <w:pPr>
        <w:tabs>
          <w:tab w:val="num" w:pos="2160"/>
        </w:tabs>
        <w:ind w:left="2160" w:hanging="360"/>
      </w:pPr>
      <w:rPr>
        <w:rFonts w:ascii="Wingdings" w:hAnsi="Wingdings" w:cs="Wingdings"/>
      </w:rPr>
    </w:lvl>
    <w:lvl w:ilvl="3" w:tplc="CFF6C342">
      <w:start w:val="1"/>
      <w:numFmt w:val="bullet"/>
      <w:lvlText w:val=""/>
      <w:lvlJc w:val="left"/>
      <w:pPr>
        <w:tabs>
          <w:tab w:val="num" w:pos="2880"/>
        </w:tabs>
        <w:ind w:left="2880" w:hanging="360"/>
      </w:pPr>
      <w:rPr>
        <w:rFonts w:ascii="Symbol" w:hAnsi="Symbol" w:cs="Symbol"/>
      </w:rPr>
    </w:lvl>
    <w:lvl w:ilvl="4" w:tplc="34B214E8">
      <w:start w:val="1"/>
      <w:numFmt w:val="bullet"/>
      <w:lvlText w:val="o"/>
      <w:lvlJc w:val="left"/>
      <w:pPr>
        <w:tabs>
          <w:tab w:val="num" w:pos="3600"/>
        </w:tabs>
        <w:ind w:left="3600" w:hanging="360"/>
      </w:pPr>
      <w:rPr>
        <w:rFonts w:ascii="Courier New" w:hAnsi="Courier New" w:cs="Courier New"/>
      </w:rPr>
    </w:lvl>
    <w:lvl w:ilvl="5" w:tplc="50D694A4">
      <w:start w:val="1"/>
      <w:numFmt w:val="bullet"/>
      <w:lvlText w:val=""/>
      <w:lvlJc w:val="left"/>
      <w:pPr>
        <w:tabs>
          <w:tab w:val="num" w:pos="4320"/>
        </w:tabs>
        <w:ind w:left="4320" w:hanging="360"/>
      </w:pPr>
      <w:rPr>
        <w:rFonts w:ascii="Wingdings" w:hAnsi="Wingdings" w:cs="Wingdings"/>
      </w:rPr>
    </w:lvl>
    <w:lvl w:ilvl="6" w:tplc="DFB2718E">
      <w:start w:val="1"/>
      <w:numFmt w:val="bullet"/>
      <w:lvlText w:val=""/>
      <w:lvlJc w:val="left"/>
      <w:pPr>
        <w:tabs>
          <w:tab w:val="num" w:pos="5040"/>
        </w:tabs>
        <w:ind w:left="5040" w:hanging="360"/>
      </w:pPr>
      <w:rPr>
        <w:rFonts w:ascii="Symbol" w:hAnsi="Symbol" w:cs="Symbol"/>
      </w:rPr>
    </w:lvl>
    <w:lvl w:ilvl="7" w:tplc="F1D06644">
      <w:start w:val="1"/>
      <w:numFmt w:val="bullet"/>
      <w:lvlText w:val="o"/>
      <w:lvlJc w:val="left"/>
      <w:pPr>
        <w:tabs>
          <w:tab w:val="num" w:pos="5760"/>
        </w:tabs>
        <w:ind w:left="5760" w:hanging="360"/>
      </w:pPr>
      <w:rPr>
        <w:rFonts w:ascii="Courier New" w:hAnsi="Courier New" w:cs="Courier New"/>
      </w:rPr>
    </w:lvl>
    <w:lvl w:ilvl="8" w:tplc="B0F43340">
      <w:start w:val="1"/>
      <w:numFmt w:val="bullet"/>
      <w:lvlText w:val=""/>
      <w:lvlJc w:val="left"/>
      <w:pPr>
        <w:tabs>
          <w:tab w:val="num" w:pos="6480"/>
        </w:tabs>
        <w:ind w:left="6480" w:hanging="360"/>
      </w:pPr>
      <w:rPr>
        <w:rFonts w:ascii="Wingdings" w:hAnsi="Wingdings" w:cs="Wingdings"/>
      </w:rPr>
    </w:lvl>
  </w:abstractNum>
  <w:abstractNum w:abstractNumId="40">
    <w:nsid w:val="00000029"/>
    <w:multiLevelType w:val="hybridMultilevel"/>
    <w:tmpl w:val="00000029"/>
    <w:lvl w:ilvl="0" w:tplc="9766AA1A">
      <w:start w:val="1"/>
      <w:numFmt w:val="bullet"/>
      <w:lvlText w:val=""/>
      <w:lvlJc w:val="left"/>
      <w:pPr>
        <w:tabs>
          <w:tab w:val="num" w:pos="720"/>
        </w:tabs>
        <w:ind w:left="720" w:hanging="360"/>
      </w:pPr>
      <w:rPr>
        <w:rFonts w:ascii="Symbol" w:hAnsi="Symbol" w:cs="Symbol"/>
      </w:rPr>
    </w:lvl>
    <w:lvl w:ilvl="1" w:tplc="5630D876">
      <w:start w:val="1"/>
      <w:numFmt w:val="bullet"/>
      <w:lvlText w:val="o"/>
      <w:lvlJc w:val="left"/>
      <w:pPr>
        <w:tabs>
          <w:tab w:val="num" w:pos="1440"/>
        </w:tabs>
        <w:ind w:left="1440" w:hanging="360"/>
      </w:pPr>
      <w:rPr>
        <w:rFonts w:ascii="Courier New" w:hAnsi="Courier New" w:cs="Courier New"/>
      </w:rPr>
    </w:lvl>
    <w:lvl w:ilvl="2" w:tplc="DB5CF6A0">
      <w:start w:val="1"/>
      <w:numFmt w:val="bullet"/>
      <w:lvlText w:val=""/>
      <w:lvlJc w:val="left"/>
      <w:pPr>
        <w:tabs>
          <w:tab w:val="num" w:pos="2160"/>
        </w:tabs>
        <w:ind w:left="2160" w:hanging="360"/>
      </w:pPr>
      <w:rPr>
        <w:rFonts w:ascii="Wingdings" w:hAnsi="Wingdings" w:cs="Wingdings"/>
      </w:rPr>
    </w:lvl>
    <w:lvl w:ilvl="3" w:tplc="1D9C5950">
      <w:start w:val="1"/>
      <w:numFmt w:val="bullet"/>
      <w:lvlText w:val=""/>
      <w:lvlJc w:val="left"/>
      <w:pPr>
        <w:tabs>
          <w:tab w:val="num" w:pos="2880"/>
        </w:tabs>
        <w:ind w:left="2880" w:hanging="360"/>
      </w:pPr>
      <w:rPr>
        <w:rFonts w:ascii="Symbol" w:hAnsi="Symbol" w:cs="Symbol"/>
      </w:rPr>
    </w:lvl>
    <w:lvl w:ilvl="4" w:tplc="CB6A4296">
      <w:start w:val="1"/>
      <w:numFmt w:val="bullet"/>
      <w:lvlText w:val="o"/>
      <w:lvlJc w:val="left"/>
      <w:pPr>
        <w:tabs>
          <w:tab w:val="num" w:pos="3600"/>
        </w:tabs>
        <w:ind w:left="3600" w:hanging="360"/>
      </w:pPr>
      <w:rPr>
        <w:rFonts w:ascii="Courier New" w:hAnsi="Courier New" w:cs="Courier New"/>
      </w:rPr>
    </w:lvl>
    <w:lvl w:ilvl="5" w:tplc="E1563C2E">
      <w:start w:val="1"/>
      <w:numFmt w:val="bullet"/>
      <w:lvlText w:val=""/>
      <w:lvlJc w:val="left"/>
      <w:pPr>
        <w:tabs>
          <w:tab w:val="num" w:pos="4320"/>
        </w:tabs>
        <w:ind w:left="4320" w:hanging="360"/>
      </w:pPr>
      <w:rPr>
        <w:rFonts w:ascii="Wingdings" w:hAnsi="Wingdings" w:cs="Wingdings"/>
      </w:rPr>
    </w:lvl>
    <w:lvl w:ilvl="6" w:tplc="2BB058B2">
      <w:start w:val="1"/>
      <w:numFmt w:val="bullet"/>
      <w:lvlText w:val=""/>
      <w:lvlJc w:val="left"/>
      <w:pPr>
        <w:tabs>
          <w:tab w:val="num" w:pos="5040"/>
        </w:tabs>
        <w:ind w:left="5040" w:hanging="360"/>
      </w:pPr>
      <w:rPr>
        <w:rFonts w:ascii="Symbol" w:hAnsi="Symbol" w:cs="Symbol"/>
      </w:rPr>
    </w:lvl>
    <w:lvl w:ilvl="7" w:tplc="0F64E780">
      <w:start w:val="1"/>
      <w:numFmt w:val="bullet"/>
      <w:lvlText w:val="o"/>
      <w:lvlJc w:val="left"/>
      <w:pPr>
        <w:tabs>
          <w:tab w:val="num" w:pos="5760"/>
        </w:tabs>
        <w:ind w:left="5760" w:hanging="360"/>
      </w:pPr>
      <w:rPr>
        <w:rFonts w:ascii="Courier New" w:hAnsi="Courier New" w:cs="Courier New"/>
      </w:rPr>
    </w:lvl>
    <w:lvl w:ilvl="8" w:tplc="DB608FA0">
      <w:start w:val="1"/>
      <w:numFmt w:val="bullet"/>
      <w:lvlText w:val=""/>
      <w:lvlJc w:val="left"/>
      <w:pPr>
        <w:tabs>
          <w:tab w:val="num" w:pos="6480"/>
        </w:tabs>
        <w:ind w:left="6480" w:hanging="360"/>
      </w:pPr>
      <w:rPr>
        <w:rFonts w:ascii="Wingdings" w:hAnsi="Wingdings" w:cs="Wingdings"/>
      </w:rPr>
    </w:lvl>
  </w:abstractNum>
  <w:abstractNum w:abstractNumId="41">
    <w:nsid w:val="0000002A"/>
    <w:multiLevelType w:val="hybridMultilevel"/>
    <w:tmpl w:val="0000002A"/>
    <w:lvl w:ilvl="0" w:tplc="83107A0E">
      <w:start w:val="1"/>
      <w:numFmt w:val="bullet"/>
      <w:lvlText w:val=""/>
      <w:lvlJc w:val="left"/>
      <w:pPr>
        <w:tabs>
          <w:tab w:val="num" w:pos="720"/>
        </w:tabs>
        <w:ind w:left="720" w:hanging="360"/>
      </w:pPr>
      <w:rPr>
        <w:rFonts w:ascii="Symbol" w:hAnsi="Symbol" w:cs="Symbol"/>
      </w:rPr>
    </w:lvl>
    <w:lvl w:ilvl="1" w:tplc="EC342764">
      <w:start w:val="1"/>
      <w:numFmt w:val="bullet"/>
      <w:lvlText w:val="o"/>
      <w:lvlJc w:val="left"/>
      <w:pPr>
        <w:tabs>
          <w:tab w:val="num" w:pos="1440"/>
        </w:tabs>
        <w:ind w:left="1440" w:hanging="360"/>
      </w:pPr>
      <w:rPr>
        <w:rFonts w:ascii="Courier New" w:hAnsi="Courier New" w:cs="Courier New"/>
      </w:rPr>
    </w:lvl>
    <w:lvl w:ilvl="2" w:tplc="94120716">
      <w:start w:val="1"/>
      <w:numFmt w:val="bullet"/>
      <w:lvlText w:val=""/>
      <w:lvlJc w:val="left"/>
      <w:pPr>
        <w:tabs>
          <w:tab w:val="num" w:pos="2160"/>
        </w:tabs>
        <w:ind w:left="2160" w:hanging="360"/>
      </w:pPr>
      <w:rPr>
        <w:rFonts w:ascii="Wingdings" w:hAnsi="Wingdings" w:cs="Wingdings"/>
      </w:rPr>
    </w:lvl>
    <w:lvl w:ilvl="3" w:tplc="574685DE">
      <w:start w:val="1"/>
      <w:numFmt w:val="bullet"/>
      <w:lvlText w:val=""/>
      <w:lvlJc w:val="left"/>
      <w:pPr>
        <w:tabs>
          <w:tab w:val="num" w:pos="2880"/>
        </w:tabs>
        <w:ind w:left="2880" w:hanging="360"/>
      </w:pPr>
      <w:rPr>
        <w:rFonts w:ascii="Symbol" w:hAnsi="Symbol" w:cs="Symbol"/>
      </w:rPr>
    </w:lvl>
    <w:lvl w:ilvl="4" w:tplc="088C374A">
      <w:start w:val="1"/>
      <w:numFmt w:val="bullet"/>
      <w:lvlText w:val="o"/>
      <w:lvlJc w:val="left"/>
      <w:pPr>
        <w:tabs>
          <w:tab w:val="num" w:pos="3600"/>
        </w:tabs>
        <w:ind w:left="3600" w:hanging="360"/>
      </w:pPr>
      <w:rPr>
        <w:rFonts w:ascii="Courier New" w:hAnsi="Courier New" w:cs="Courier New"/>
      </w:rPr>
    </w:lvl>
    <w:lvl w:ilvl="5" w:tplc="805E24E8">
      <w:start w:val="1"/>
      <w:numFmt w:val="bullet"/>
      <w:lvlText w:val=""/>
      <w:lvlJc w:val="left"/>
      <w:pPr>
        <w:tabs>
          <w:tab w:val="num" w:pos="4320"/>
        </w:tabs>
        <w:ind w:left="4320" w:hanging="360"/>
      </w:pPr>
      <w:rPr>
        <w:rFonts w:ascii="Wingdings" w:hAnsi="Wingdings" w:cs="Wingdings"/>
      </w:rPr>
    </w:lvl>
    <w:lvl w:ilvl="6" w:tplc="2A067316">
      <w:start w:val="1"/>
      <w:numFmt w:val="bullet"/>
      <w:lvlText w:val=""/>
      <w:lvlJc w:val="left"/>
      <w:pPr>
        <w:tabs>
          <w:tab w:val="num" w:pos="5040"/>
        </w:tabs>
        <w:ind w:left="5040" w:hanging="360"/>
      </w:pPr>
      <w:rPr>
        <w:rFonts w:ascii="Symbol" w:hAnsi="Symbol" w:cs="Symbol"/>
      </w:rPr>
    </w:lvl>
    <w:lvl w:ilvl="7" w:tplc="7514FD28">
      <w:start w:val="1"/>
      <w:numFmt w:val="bullet"/>
      <w:lvlText w:val="o"/>
      <w:lvlJc w:val="left"/>
      <w:pPr>
        <w:tabs>
          <w:tab w:val="num" w:pos="5760"/>
        </w:tabs>
        <w:ind w:left="5760" w:hanging="360"/>
      </w:pPr>
      <w:rPr>
        <w:rFonts w:ascii="Courier New" w:hAnsi="Courier New" w:cs="Courier New"/>
      </w:rPr>
    </w:lvl>
    <w:lvl w:ilvl="8" w:tplc="8A50B8D8">
      <w:start w:val="1"/>
      <w:numFmt w:val="bullet"/>
      <w:lvlText w:val=""/>
      <w:lvlJc w:val="left"/>
      <w:pPr>
        <w:tabs>
          <w:tab w:val="num" w:pos="6480"/>
        </w:tabs>
        <w:ind w:left="6480" w:hanging="360"/>
      </w:pPr>
      <w:rPr>
        <w:rFonts w:ascii="Wingdings" w:hAnsi="Wingdings" w:cs="Wingdings"/>
      </w:rPr>
    </w:lvl>
  </w:abstractNum>
  <w:abstractNum w:abstractNumId="42">
    <w:nsid w:val="0000002B"/>
    <w:multiLevelType w:val="hybridMultilevel"/>
    <w:tmpl w:val="0000002B"/>
    <w:lvl w:ilvl="0" w:tplc="E378F2A2">
      <w:start w:val="1"/>
      <w:numFmt w:val="bullet"/>
      <w:lvlText w:val=""/>
      <w:lvlJc w:val="left"/>
      <w:pPr>
        <w:tabs>
          <w:tab w:val="num" w:pos="720"/>
        </w:tabs>
        <w:ind w:left="720" w:hanging="360"/>
      </w:pPr>
      <w:rPr>
        <w:rFonts w:ascii="Symbol" w:hAnsi="Symbol" w:cs="Symbol"/>
      </w:rPr>
    </w:lvl>
    <w:lvl w:ilvl="1" w:tplc="E5AA62BC">
      <w:start w:val="1"/>
      <w:numFmt w:val="bullet"/>
      <w:lvlText w:val="o"/>
      <w:lvlJc w:val="left"/>
      <w:pPr>
        <w:tabs>
          <w:tab w:val="num" w:pos="1440"/>
        </w:tabs>
        <w:ind w:left="1440" w:hanging="360"/>
      </w:pPr>
      <w:rPr>
        <w:rFonts w:ascii="Courier New" w:hAnsi="Courier New" w:cs="Courier New"/>
      </w:rPr>
    </w:lvl>
    <w:lvl w:ilvl="2" w:tplc="4AEA5B08">
      <w:start w:val="1"/>
      <w:numFmt w:val="bullet"/>
      <w:lvlText w:val=""/>
      <w:lvlJc w:val="left"/>
      <w:pPr>
        <w:tabs>
          <w:tab w:val="num" w:pos="2160"/>
        </w:tabs>
        <w:ind w:left="2160" w:hanging="360"/>
      </w:pPr>
      <w:rPr>
        <w:rFonts w:ascii="Wingdings" w:hAnsi="Wingdings" w:cs="Wingdings"/>
      </w:rPr>
    </w:lvl>
    <w:lvl w:ilvl="3" w:tplc="9D5A31C2">
      <w:start w:val="1"/>
      <w:numFmt w:val="bullet"/>
      <w:lvlText w:val=""/>
      <w:lvlJc w:val="left"/>
      <w:pPr>
        <w:tabs>
          <w:tab w:val="num" w:pos="2880"/>
        </w:tabs>
        <w:ind w:left="2880" w:hanging="360"/>
      </w:pPr>
      <w:rPr>
        <w:rFonts w:ascii="Symbol" w:hAnsi="Symbol" w:cs="Symbol"/>
      </w:rPr>
    </w:lvl>
    <w:lvl w:ilvl="4" w:tplc="4B661C0A">
      <w:start w:val="1"/>
      <w:numFmt w:val="bullet"/>
      <w:lvlText w:val="o"/>
      <w:lvlJc w:val="left"/>
      <w:pPr>
        <w:tabs>
          <w:tab w:val="num" w:pos="3600"/>
        </w:tabs>
        <w:ind w:left="3600" w:hanging="360"/>
      </w:pPr>
      <w:rPr>
        <w:rFonts w:ascii="Courier New" w:hAnsi="Courier New" w:cs="Courier New"/>
      </w:rPr>
    </w:lvl>
    <w:lvl w:ilvl="5" w:tplc="246A3C1E">
      <w:start w:val="1"/>
      <w:numFmt w:val="bullet"/>
      <w:lvlText w:val=""/>
      <w:lvlJc w:val="left"/>
      <w:pPr>
        <w:tabs>
          <w:tab w:val="num" w:pos="4320"/>
        </w:tabs>
        <w:ind w:left="4320" w:hanging="360"/>
      </w:pPr>
      <w:rPr>
        <w:rFonts w:ascii="Wingdings" w:hAnsi="Wingdings" w:cs="Wingdings"/>
      </w:rPr>
    </w:lvl>
    <w:lvl w:ilvl="6" w:tplc="9F38A6E2">
      <w:start w:val="1"/>
      <w:numFmt w:val="bullet"/>
      <w:lvlText w:val=""/>
      <w:lvlJc w:val="left"/>
      <w:pPr>
        <w:tabs>
          <w:tab w:val="num" w:pos="5040"/>
        </w:tabs>
        <w:ind w:left="5040" w:hanging="360"/>
      </w:pPr>
      <w:rPr>
        <w:rFonts w:ascii="Symbol" w:hAnsi="Symbol" w:cs="Symbol"/>
      </w:rPr>
    </w:lvl>
    <w:lvl w:ilvl="7" w:tplc="B3961B68">
      <w:start w:val="1"/>
      <w:numFmt w:val="bullet"/>
      <w:lvlText w:val="o"/>
      <w:lvlJc w:val="left"/>
      <w:pPr>
        <w:tabs>
          <w:tab w:val="num" w:pos="5760"/>
        </w:tabs>
        <w:ind w:left="5760" w:hanging="360"/>
      </w:pPr>
      <w:rPr>
        <w:rFonts w:ascii="Courier New" w:hAnsi="Courier New" w:cs="Courier New"/>
      </w:rPr>
    </w:lvl>
    <w:lvl w:ilvl="8" w:tplc="CE9AA6EC">
      <w:start w:val="1"/>
      <w:numFmt w:val="bullet"/>
      <w:lvlText w:val=""/>
      <w:lvlJc w:val="left"/>
      <w:pPr>
        <w:tabs>
          <w:tab w:val="num" w:pos="6480"/>
        </w:tabs>
        <w:ind w:left="6480" w:hanging="360"/>
      </w:pPr>
      <w:rPr>
        <w:rFonts w:ascii="Wingdings" w:hAnsi="Wingdings" w:cs="Wingdings"/>
      </w:rPr>
    </w:lvl>
  </w:abstractNum>
  <w:abstractNum w:abstractNumId="43">
    <w:nsid w:val="0000002C"/>
    <w:multiLevelType w:val="hybridMultilevel"/>
    <w:tmpl w:val="0000002C"/>
    <w:lvl w:ilvl="0" w:tplc="40F2CE5A">
      <w:start w:val="1"/>
      <w:numFmt w:val="bullet"/>
      <w:lvlText w:val=""/>
      <w:lvlJc w:val="left"/>
      <w:pPr>
        <w:tabs>
          <w:tab w:val="num" w:pos="720"/>
        </w:tabs>
        <w:ind w:left="720" w:hanging="360"/>
      </w:pPr>
      <w:rPr>
        <w:rFonts w:ascii="Symbol" w:hAnsi="Symbol" w:cs="Symbol"/>
      </w:rPr>
    </w:lvl>
    <w:lvl w:ilvl="1" w:tplc="F34C59A2">
      <w:start w:val="1"/>
      <w:numFmt w:val="bullet"/>
      <w:lvlText w:val="o"/>
      <w:lvlJc w:val="left"/>
      <w:pPr>
        <w:tabs>
          <w:tab w:val="num" w:pos="1440"/>
        </w:tabs>
        <w:ind w:left="1440" w:hanging="360"/>
      </w:pPr>
      <w:rPr>
        <w:rFonts w:ascii="Courier New" w:hAnsi="Courier New" w:cs="Courier New"/>
      </w:rPr>
    </w:lvl>
    <w:lvl w:ilvl="2" w:tplc="EEAC034A">
      <w:start w:val="1"/>
      <w:numFmt w:val="bullet"/>
      <w:lvlText w:val=""/>
      <w:lvlJc w:val="left"/>
      <w:pPr>
        <w:tabs>
          <w:tab w:val="num" w:pos="2160"/>
        </w:tabs>
        <w:ind w:left="2160" w:hanging="360"/>
      </w:pPr>
      <w:rPr>
        <w:rFonts w:ascii="Wingdings" w:hAnsi="Wingdings" w:cs="Wingdings"/>
      </w:rPr>
    </w:lvl>
    <w:lvl w:ilvl="3" w:tplc="91ECA614">
      <w:start w:val="1"/>
      <w:numFmt w:val="bullet"/>
      <w:lvlText w:val=""/>
      <w:lvlJc w:val="left"/>
      <w:pPr>
        <w:tabs>
          <w:tab w:val="num" w:pos="2880"/>
        </w:tabs>
        <w:ind w:left="2880" w:hanging="360"/>
      </w:pPr>
      <w:rPr>
        <w:rFonts w:ascii="Symbol" w:hAnsi="Symbol" w:cs="Symbol"/>
      </w:rPr>
    </w:lvl>
    <w:lvl w:ilvl="4" w:tplc="CEC4B15A">
      <w:start w:val="1"/>
      <w:numFmt w:val="bullet"/>
      <w:lvlText w:val="o"/>
      <w:lvlJc w:val="left"/>
      <w:pPr>
        <w:tabs>
          <w:tab w:val="num" w:pos="3600"/>
        </w:tabs>
        <w:ind w:left="3600" w:hanging="360"/>
      </w:pPr>
      <w:rPr>
        <w:rFonts w:ascii="Courier New" w:hAnsi="Courier New" w:cs="Courier New"/>
      </w:rPr>
    </w:lvl>
    <w:lvl w:ilvl="5" w:tplc="791A5286">
      <w:start w:val="1"/>
      <w:numFmt w:val="bullet"/>
      <w:lvlText w:val=""/>
      <w:lvlJc w:val="left"/>
      <w:pPr>
        <w:tabs>
          <w:tab w:val="num" w:pos="4320"/>
        </w:tabs>
        <w:ind w:left="4320" w:hanging="360"/>
      </w:pPr>
      <w:rPr>
        <w:rFonts w:ascii="Wingdings" w:hAnsi="Wingdings" w:cs="Wingdings"/>
      </w:rPr>
    </w:lvl>
    <w:lvl w:ilvl="6" w:tplc="392CBDAC">
      <w:start w:val="1"/>
      <w:numFmt w:val="bullet"/>
      <w:lvlText w:val=""/>
      <w:lvlJc w:val="left"/>
      <w:pPr>
        <w:tabs>
          <w:tab w:val="num" w:pos="5040"/>
        </w:tabs>
        <w:ind w:left="5040" w:hanging="360"/>
      </w:pPr>
      <w:rPr>
        <w:rFonts w:ascii="Symbol" w:hAnsi="Symbol" w:cs="Symbol"/>
      </w:rPr>
    </w:lvl>
    <w:lvl w:ilvl="7" w:tplc="043AA77E">
      <w:start w:val="1"/>
      <w:numFmt w:val="bullet"/>
      <w:lvlText w:val="o"/>
      <w:lvlJc w:val="left"/>
      <w:pPr>
        <w:tabs>
          <w:tab w:val="num" w:pos="5760"/>
        </w:tabs>
        <w:ind w:left="5760" w:hanging="360"/>
      </w:pPr>
      <w:rPr>
        <w:rFonts w:ascii="Courier New" w:hAnsi="Courier New" w:cs="Courier New"/>
      </w:rPr>
    </w:lvl>
    <w:lvl w:ilvl="8" w:tplc="3AD46694">
      <w:start w:val="1"/>
      <w:numFmt w:val="bullet"/>
      <w:lvlText w:val=""/>
      <w:lvlJc w:val="left"/>
      <w:pPr>
        <w:tabs>
          <w:tab w:val="num" w:pos="6480"/>
        </w:tabs>
        <w:ind w:left="6480" w:hanging="360"/>
      </w:pPr>
      <w:rPr>
        <w:rFonts w:ascii="Wingdings" w:hAnsi="Wingdings" w:cs="Wingdings"/>
      </w:rPr>
    </w:lvl>
  </w:abstractNum>
  <w:abstractNum w:abstractNumId="44">
    <w:nsid w:val="0000002D"/>
    <w:multiLevelType w:val="hybridMultilevel"/>
    <w:tmpl w:val="0000002D"/>
    <w:lvl w:ilvl="0" w:tplc="B59CD1DC">
      <w:start w:val="1"/>
      <w:numFmt w:val="bullet"/>
      <w:lvlText w:val=""/>
      <w:lvlJc w:val="left"/>
      <w:pPr>
        <w:tabs>
          <w:tab w:val="num" w:pos="720"/>
        </w:tabs>
        <w:ind w:left="720" w:hanging="360"/>
      </w:pPr>
      <w:rPr>
        <w:rFonts w:ascii="Symbol" w:hAnsi="Symbol" w:cs="Symbol"/>
      </w:rPr>
    </w:lvl>
    <w:lvl w:ilvl="1" w:tplc="A21EE114">
      <w:start w:val="1"/>
      <w:numFmt w:val="bullet"/>
      <w:lvlText w:val="o"/>
      <w:lvlJc w:val="left"/>
      <w:pPr>
        <w:tabs>
          <w:tab w:val="num" w:pos="1440"/>
        </w:tabs>
        <w:ind w:left="1440" w:hanging="360"/>
      </w:pPr>
      <w:rPr>
        <w:rFonts w:ascii="Courier New" w:hAnsi="Courier New" w:cs="Courier New"/>
      </w:rPr>
    </w:lvl>
    <w:lvl w:ilvl="2" w:tplc="6D8629A2">
      <w:start w:val="1"/>
      <w:numFmt w:val="bullet"/>
      <w:lvlText w:val=""/>
      <w:lvlJc w:val="left"/>
      <w:pPr>
        <w:tabs>
          <w:tab w:val="num" w:pos="2160"/>
        </w:tabs>
        <w:ind w:left="2160" w:hanging="360"/>
      </w:pPr>
      <w:rPr>
        <w:rFonts w:ascii="Wingdings" w:hAnsi="Wingdings" w:cs="Wingdings"/>
      </w:rPr>
    </w:lvl>
    <w:lvl w:ilvl="3" w:tplc="AAF4C9AE">
      <w:start w:val="1"/>
      <w:numFmt w:val="bullet"/>
      <w:lvlText w:val=""/>
      <w:lvlJc w:val="left"/>
      <w:pPr>
        <w:tabs>
          <w:tab w:val="num" w:pos="2880"/>
        </w:tabs>
        <w:ind w:left="2880" w:hanging="360"/>
      </w:pPr>
      <w:rPr>
        <w:rFonts w:ascii="Symbol" w:hAnsi="Symbol" w:cs="Symbol"/>
      </w:rPr>
    </w:lvl>
    <w:lvl w:ilvl="4" w:tplc="A0EAB63E">
      <w:start w:val="1"/>
      <w:numFmt w:val="bullet"/>
      <w:lvlText w:val="o"/>
      <w:lvlJc w:val="left"/>
      <w:pPr>
        <w:tabs>
          <w:tab w:val="num" w:pos="3600"/>
        </w:tabs>
        <w:ind w:left="3600" w:hanging="360"/>
      </w:pPr>
      <w:rPr>
        <w:rFonts w:ascii="Courier New" w:hAnsi="Courier New" w:cs="Courier New"/>
      </w:rPr>
    </w:lvl>
    <w:lvl w:ilvl="5" w:tplc="FF38A3BA">
      <w:start w:val="1"/>
      <w:numFmt w:val="bullet"/>
      <w:lvlText w:val=""/>
      <w:lvlJc w:val="left"/>
      <w:pPr>
        <w:tabs>
          <w:tab w:val="num" w:pos="4320"/>
        </w:tabs>
        <w:ind w:left="4320" w:hanging="360"/>
      </w:pPr>
      <w:rPr>
        <w:rFonts w:ascii="Wingdings" w:hAnsi="Wingdings" w:cs="Wingdings"/>
      </w:rPr>
    </w:lvl>
    <w:lvl w:ilvl="6" w:tplc="AB183B2E">
      <w:start w:val="1"/>
      <w:numFmt w:val="bullet"/>
      <w:lvlText w:val=""/>
      <w:lvlJc w:val="left"/>
      <w:pPr>
        <w:tabs>
          <w:tab w:val="num" w:pos="5040"/>
        </w:tabs>
        <w:ind w:left="5040" w:hanging="360"/>
      </w:pPr>
      <w:rPr>
        <w:rFonts w:ascii="Symbol" w:hAnsi="Symbol" w:cs="Symbol"/>
      </w:rPr>
    </w:lvl>
    <w:lvl w:ilvl="7" w:tplc="9C781832">
      <w:start w:val="1"/>
      <w:numFmt w:val="bullet"/>
      <w:lvlText w:val="o"/>
      <w:lvlJc w:val="left"/>
      <w:pPr>
        <w:tabs>
          <w:tab w:val="num" w:pos="5760"/>
        </w:tabs>
        <w:ind w:left="5760" w:hanging="360"/>
      </w:pPr>
      <w:rPr>
        <w:rFonts w:ascii="Courier New" w:hAnsi="Courier New" w:cs="Courier New"/>
      </w:rPr>
    </w:lvl>
    <w:lvl w:ilvl="8" w:tplc="757814BA">
      <w:start w:val="1"/>
      <w:numFmt w:val="bullet"/>
      <w:lvlText w:val=""/>
      <w:lvlJc w:val="left"/>
      <w:pPr>
        <w:tabs>
          <w:tab w:val="num" w:pos="6480"/>
        </w:tabs>
        <w:ind w:left="6480" w:hanging="360"/>
      </w:pPr>
      <w:rPr>
        <w:rFonts w:ascii="Wingdings" w:hAnsi="Wingdings" w:cs="Wingdings"/>
      </w:rPr>
    </w:lvl>
  </w:abstractNum>
  <w:abstractNum w:abstractNumId="45">
    <w:nsid w:val="0000002E"/>
    <w:multiLevelType w:val="hybridMultilevel"/>
    <w:tmpl w:val="0000002E"/>
    <w:lvl w:ilvl="0" w:tplc="7B0CFA2A">
      <w:start w:val="1"/>
      <w:numFmt w:val="bullet"/>
      <w:lvlText w:val=""/>
      <w:lvlJc w:val="left"/>
      <w:pPr>
        <w:tabs>
          <w:tab w:val="num" w:pos="720"/>
        </w:tabs>
        <w:ind w:left="720" w:hanging="360"/>
      </w:pPr>
      <w:rPr>
        <w:rFonts w:ascii="Symbol" w:hAnsi="Symbol" w:cs="Symbol"/>
      </w:rPr>
    </w:lvl>
    <w:lvl w:ilvl="1" w:tplc="C85E66CE">
      <w:start w:val="1"/>
      <w:numFmt w:val="bullet"/>
      <w:lvlText w:val="o"/>
      <w:lvlJc w:val="left"/>
      <w:pPr>
        <w:tabs>
          <w:tab w:val="num" w:pos="1440"/>
        </w:tabs>
        <w:ind w:left="1440" w:hanging="360"/>
      </w:pPr>
      <w:rPr>
        <w:rFonts w:ascii="Courier New" w:hAnsi="Courier New" w:cs="Courier New"/>
      </w:rPr>
    </w:lvl>
    <w:lvl w:ilvl="2" w:tplc="4D760ED4">
      <w:start w:val="1"/>
      <w:numFmt w:val="bullet"/>
      <w:lvlText w:val=""/>
      <w:lvlJc w:val="left"/>
      <w:pPr>
        <w:tabs>
          <w:tab w:val="num" w:pos="2160"/>
        </w:tabs>
        <w:ind w:left="2160" w:hanging="360"/>
      </w:pPr>
      <w:rPr>
        <w:rFonts w:ascii="Wingdings" w:hAnsi="Wingdings" w:cs="Wingdings"/>
      </w:rPr>
    </w:lvl>
    <w:lvl w:ilvl="3" w:tplc="4E324C8E">
      <w:start w:val="1"/>
      <w:numFmt w:val="bullet"/>
      <w:lvlText w:val=""/>
      <w:lvlJc w:val="left"/>
      <w:pPr>
        <w:tabs>
          <w:tab w:val="num" w:pos="2880"/>
        </w:tabs>
        <w:ind w:left="2880" w:hanging="360"/>
      </w:pPr>
      <w:rPr>
        <w:rFonts w:ascii="Symbol" w:hAnsi="Symbol" w:cs="Symbol"/>
      </w:rPr>
    </w:lvl>
    <w:lvl w:ilvl="4" w:tplc="5FE6675C">
      <w:start w:val="1"/>
      <w:numFmt w:val="bullet"/>
      <w:lvlText w:val="o"/>
      <w:lvlJc w:val="left"/>
      <w:pPr>
        <w:tabs>
          <w:tab w:val="num" w:pos="3600"/>
        </w:tabs>
        <w:ind w:left="3600" w:hanging="360"/>
      </w:pPr>
      <w:rPr>
        <w:rFonts w:ascii="Courier New" w:hAnsi="Courier New" w:cs="Courier New"/>
      </w:rPr>
    </w:lvl>
    <w:lvl w:ilvl="5" w:tplc="C9707B58">
      <w:start w:val="1"/>
      <w:numFmt w:val="bullet"/>
      <w:lvlText w:val=""/>
      <w:lvlJc w:val="left"/>
      <w:pPr>
        <w:tabs>
          <w:tab w:val="num" w:pos="4320"/>
        </w:tabs>
        <w:ind w:left="4320" w:hanging="360"/>
      </w:pPr>
      <w:rPr>
        <w:rFonts w:ascii="Wingdings" w:hAnsi="Wingdings" w:cs="Wingdings"/>
      </w:rPr>
    </w:lvl>
    <w:lvl w:ilvl="6" w:tplc="5C8284DA">
      <w:start w:val="1"/>
      <w:numFmt w:val="bullet"/>
      <w:lvlText w:val=""/>
      <w:lvlJc w:val="left"/>
      <w:pPr>
        <w:tabs>
          <w:tab w:val="num" w:pos="5040"/>
        </w:tabs>
        <w:ind w:left="5040" w:hanging="360"/>
      </w:pPr>
      <w:rPr>
        <w:rFonts w:ascii="Symbol" w:hAnsi="Symbol" w:cs="Symbol"/>
      </w:rPr>
    </w:lvl>
    <w:lvl w:ilvl="7" w:tplc="07C4385C">
      <w:start w:val="1"/>
      <w:numFmt w:val="bullet"/>
      <w:lvlText w:val="o"/>
      <w:lvlJc w:val="left"/>
      <w:pPr>
        <w:tabs>
          <w:tab w:val="num" w:pos="5760"/>
        </w:tabs>
        <w:ind w:left="5760" w:hanging="360"/>
      </w:pPr>
      <w:rPr>
        <w:rFonts w:ascii="Courier New" w:hAnsi="Courier New" w:cs="Courier New"/>
      </w:rPr>
    </w:lvl>
    <w:lvl w:ilvl="8" w:tplc="925C3F34">
      <w:start w:val="1"/>
      <w:numFmt w:val="bullet"/>
      <w:lvlText w:val=""/>
      <w:lvlJc w:val="left"/>
      <w:pPr>
        <w:tabs>
          <w:tab w:val="num" w:pos="6480"/>
        </w:tabs>
        <w:ind w:left="6480" w:hanging="360"/>
      </w:pPr>
      <w:rPr>
        <w:rFonts w:ascii="Wingdings" w:hAnsi="Wingdings" w:cs="Wingdings"/>
      </w:rPr>
    </w:lvl>
  </w:abstractNum>
  <w:abstractNum w:abstractNumId="46">
    <w:nsid w:val="0000002F"/>
    <w:multiLevelType w:val="hybridMultilevel"/>
    <w:tmpl w:val="0000002F"/>
    <w:lvl w:ilvl="0" w:tplc="FBBCF26E">
      <w:start w:val="1"/>
      <w:numFmt w:val="bullet"/>
      <w:lvlText w:val=""/>
      <w:lvlJc w:val="left"/>
      <w:pPr>
        <w:tabs>
          <w:tab w:val="num" w:pos="720"/>
        </w:tabs>
        <w:ind w:left="720" w:hanging="360"/>
      </w:pPr>
      <w:rPr>
        <w:rFonts w:ascii="Symbol" w:hAnsi="Symbol" w:cs="Symbol"/>
      </w:rPr>
    </w:lvl>
    <w:lvl w:ilvl="1" w:tplc="FC5ACB94">
      <w:start w:val="1"/>
      <w:numFmt w:val="bullet"/>
      <w:lvlText w:val="o"/>
      <w:lvlJc w:val="left"/>
      <w:pPr>
        <w:tabs>
          <w:tab w:val="num" w:pos="1440"/>
        </w:tabs>
        <w:ind w:left="1440" w:hanging="360"/>
      </w:pPr>
      <w:rPr>
        <w:rFonts w:ascii="Courier New" w:hAnsi="Courier New" w:cs="Courier New"/>
      </w:rPr>
    </w:lvl>
    <w:lvl w:ilvl="2" w:tplc="86E46942">
      <w:start w:val="1"/>
      <w:numFmt w:val="bullet"/>
      <w:lvlText w:val=""/>
      <w:lvlJc w:val="left"/>
      <w:pPr>
        <w:tabs>
          <w:tab w:val="num" w:pos="2160"/>
        </w:tabs>
        <w:ind w:left="2160" w:hanging="360"/>
      </w:pPr>
      <w:rPr>
        <w:rFonts w:ascii="Wingdings" w:hAnsi="Wingdings" w:cs="Wingdings"/>
      </w:rPr>
    </w:lvl>
    <w:lvl w:ilvl="3" w:tplc="5EBE3A36">
      <w:start w:val="1"/>
      <w:numFmt w:val="bullet"/>
      <w:lvlText w:val=""/>
      <w:lvlJc w:val="left"/>
      <w:pPr>
        <w:tabs>
          <w:tab w:val="num" w:pos="2880"/>
        </w:tabs>
        <w:ind w:left="2880" w:hanging="360"/>
      </w:pPr>
      <w:rPr>
        <w:rFonts w:ascii="Symbol" w:hAnsi="Symbol" w:cs="Symbol"/>
      </w:rPr>
    </w:lvl>
    <w:lvl w:ilvl="4" w:tplc="7CDA5AEC">
      <w:start w:val="1"/>
      <w:numFmt w:val="bullet"/>
      <w:lvlText w:val="o"/>
      <w:lvlJc w:val="left"/>
      <w:pPr>
        <w:tabs>
          <w:tab w:val="num" w:pos="3600"/>
        </w:tabs>
        <w:ind w:left="3600" w:hanging="360"/>
      </w:pPr>
      <w:rPr>
        <w:rFonts w:ascii="Courier New" w:hAnsi="Courier New" w:cs="Courier New"/>
      </w:rPr>
    </w:lvl>
    <w:lvl w:ilvl="5" w:tplc="9ED61310">
      <w:start w:val="1"/>
      <w:numFmt w:val="bullet"/>
      <w:lvlText w:val=""/>
      <w:lvlJc w:val="left"/>
      <w:pPr>
        <w:tabs>
          <w:tab w:val="num" w:pos="4320"/>
        </w:tabs>
        <w:ind w:left="4320" w:hanging="360"/>
      </w:pPr>
      <w:rPr>
        <w:rFonts w:ascii="Wingdings" w:hAnsi="Wingdings" w:cs="Wingdings"/>
      </w:rPr>
    </w:lvl>
    <w:lvl w:ilvl="6" w:tplc="C012EB20">
      <w:start w:val="1"/>
      <w:numFmt w:val="bullet"/>
      <w:lvlText w:val=""/>
      <w:lvlJc w:val="left"/>
      <w:pPr>
        <w:tabs>
          <w:tab w:val="num" w:pos="5040"/>
        </w:tabs>
        <w:ind w:left="5040" w:hanging="360"/>
      </w:pPr>
      <w:rPr>
        <w:rFonts w:ascii="Symbol" w:hAnsi="Symbol" w:cs="Symbol"/>
      </w:rPr>
    </w:lvl>
    <w:lvl w:ilvl="7" w:tplc="E8F49166">
      <w:start w:val="1"/>
      <w:numFmt w:val="bullet"/>
      <w:lvlText w:val="o"/>
      <w:lvlJc w:val="left"/>
      <w:pPr>
        <w:tabs>
          <w:tab w:val="num" w:pos="5760"/>
        </w:tabs>
        <w:ind w:left="5760" w:hanging="360"/>
      </w:pPr>
      <w:rPr>
        <w:rFonts w:ascii="Courier New" w:hAnsi="Courier New" w:cs="Courier New"/>
      </w:rPr>
    </w:lvl>
    <w:lvl w:ilvl="8" w:tplc="786098C2">
      <w:start w:val="1"/>
      <w:numFmt w:val="bullet"/>
      <w:lvlText w:val=""/>
      <w:lvlJc w:val="left"/>
      <w:pPr>
        <w:tabs>
          <w:tab w:val="num" w:pos="6480"/>
        </w:tabs>
        <w:ind w:left="6480" w:hanging="360"/>
      </w:pPr>
      <w:rPr>
        <w:rFonts w:ascii="Wingdings" w:hAnsi="Wingdings" w:cs="Wingdings"/>
      </w:rPr>
    </w:lvl>
  </w:abstractNum>
  <w:abstractNum w:abstractNumId="47">
    <w:nsid w:val="00000030"/>
    <w:multiLevelType w:val="hybridMultilevel"/>
    <w:tmpl w:val="00000030"/>
    <w:lvl w:ilvl="0" w:tplc="CAD4A5AA">
      <w:start w:val="1"/>
      <w:numFmt w:val="bullet"/>
      <w:lvlText w:val=""/>
      <w:lvlJc w:val="left"/>
      <w:pPr>
        <w:tabs>
          <w:tab w:val="num" w:pos="720"/>
        </w:tabs>
        <w:ind w:left="720" w:hanging="360"/>
      </w:pPr>
      <w:rPr>
        <w:rFonts w:ascii="Symbol" w:hAnsi="Symbol" w:cs="Symbol"/>
      </w:rPr>
    </w:lvl>
    <w:lvl w:ilvl="1" w:tplc="0A10667A">
      <w:start w:val="1"/>
      <w:numFmt w:val="bullet"/>
      <w:lvlText w:val="o"/>
      <w:lvlJc w:val="left"/>
      <w:pPr>
        <w:tabs>
          <w:tab w:val="num" w:pos="1440"/>
        </w:tabs>
        <w:ind w:left="1440" w:hanging="360"/>
      </w:pPr>
      <w:rPr>
        <w:rFonts w:ascii="Courier New" w:hAnsi="Courier New" w:cs="Courier New"/>
      </w:rPr>
    </w:lvl>
    <w:lvl w:ilvl="2" w:tplc="AEBE395C">
      <w:start w:val="1"/>
      <w:numFmt w:val="bullet"/>
      <w:lvlText w:val=""/>
      <w:lvlJc w:val="left"/>
      <w:pPr>
        <w:tabs>
          <w:tab w:val="num" w:pos="2160"/>
        </w:tabs>
        <w:ind w:left="2160" w:hanging="360"/>
      </w:pPr>
      <w:rPr>
        <w:rFonts w:ascii="Wingdings" w:hAnsi="Wingdings" w:cs="Wingdings"/>
      </w:rPr>
    </w:lvl>
    <w:lvl w:ilvl="3" w:tplc="0E52ABDA">
      <w:start w:val="1"/>
      <w:numFmt w:val="bullet"/>
      <w:lvlText w:val=""/>
      <w:lvlJc w:val="left"/>
      <w:pPr>
        <w:tabs>
          <w:tab w:val="num" w:pos="2880"/>
        </w:tabs>
        <w:ind w:left="2880" w:hanging="360"/>
      </w:pPr>
      <w:rPr>
        <w:rFonts w:ascii="Symbol" w:hAnsi="Symbol" w:cs="Symbol"/>
      </w:rPr>
    </w:lvl>
    <w:lvl w:ilvl="4" w:tplc="4F340F48">
      <w:start w:val="1"/>
      <w:numFmt w:val="bullet"/>
      <w:lvlText w:val="o"/>
      <w:lvlJc w:val="left"/>
      <w:pPr>
        <w:tabs>
          <w:tab w:val="num" w:pos="3600"/>
        </w:tabs>
        <w:ind w:left="3600" w:hanging="360"/>
      </w:pPr>
      <w:rPr>
        <w:rFonts w:ascii="Courier New" w:hAnsi="Courier New" w:cs="Courier New"/>
      </w:rPr>
    </w:lvl>
    <w:lvl w:ilvl="5" w:tplc="86F017E2">
      <w:start w:val="1"/>
      <w:numFmt w:val="bullet"/>
      <w:lvlText w:val=""/>
      <w:lvlJc w:val="left"/>
      <w:pPr>
        <w:tabs>
          <w:tab w:val="num" w:pos="4320"/>
        </w:tabs>
        <w:ind w:left="4320" w:hanging="360"/>
      </w:pPr>
      <w:rPr>
        <w:rFonts w:ascii="Wingdings" w:hAnsi="Wingdings" w:cs="Wingdings"/>
      </w:rPr>
    </w:lvl>
    <w:lvl w:ilvl="6" w:tplc="93127E88">
      <w:start w:val="1"/>
      <w:numFmt w:val="bullet"/>
      <w:lvlText w:val=""/>
      <w:lvlJc w:val="left"/>
      <w:pPr>
        <w:tabs>
          <w:tab w:val="num" w:pos="5040"/>
        </w:tabs>
        <w:ind w:left="5040" w:hanging="360"/>
      </w:pPr>
      <w:rPr>
        <w:rFonts w:ascii="Symbol" w:hAnsi="Symbol" w:cs="Symbol"/>
      </w:rPr>
    </w:lvl>
    <w:lvl w:ilvl="7" w:tplc="BE6E2234">
      <w:start w:val="1"/>
      <w:numFmt w:val="bullet"/>
      <w:lvlText w:val="o"/>
      <w:lvlJc w:val="left"/>
      <w:pPr>
        <w:tabs>
          <w:tab w:val="num" w:pos="5760"/>
        </w:tabs>
        <w:ind w:left="5760" w:hanging="360"/>
      </w:pPr>
      <w:rPr>
        <w:rFonts w:ascii="Courier New" w:hAnsi="Courier New" w:cs="Courier New"/>
      </w:rPr>
    </w:lvl>
    <w:lvl w:ilvl="8" w:tplc="A9CA5AAE">
      <w:start w:val="1"/>
      <w:numFmt w:val="bullet"/>
      <w:lvlText w:val=""/>
      <w:lvlJc w:val="left"/>
      <w:pPr>
        <w:tabs>
          <w:tab w:val="num" w:pos="6480"/>
        </w:tabs>
        <w:ind w:left="6480" w:hanging="360"/>
      </w:pPr>
      <w:rPr>
        <w:rFonts w:ascii="Wingdings" w:hAnsi="Wingdings" w:cs="Wingdings"/>
      </w:rPr>
    </w:lvl>
  </w:abstractNum>
  <w:abstractNum w:abstractNumId="48">
    <w:nsid w:val="00000031"/>
    <w:multiLevelType w:val="hybridMultilevel"/>
    <w:tmpl w:val="00000031"/>
    <w:lvl w:ilvl="0" w:tplc="32F2EC66">
      <w:start w:val="1"/>
      <w:numFmt w:val="bullet"/>
      <w:lvlText w:val=""/>
      <w:lvlJc w:val="left"/>
      <w:pPr>
        <w:tabs>
          <w:tab w:val="num" w:pos="720"/>
        </w:tabs>
        <w:ind w:left="720" w:hanging="360"/>
      </w:pPr>
      <w:rPr>
        <w:rFonts w:ascii="Symbol" w:hAnsi="Symbol" w:cs="Symbol"/>
      </w:rPr>
    </w:lvl>
    <w:lvl w:ilvl="1" w:tplc="950EB2D8">
      <w:start w:val="1"/>
      <w:numFmt w:val="bullet"/>
      <w:lvlText w:val="o"/>
      <w:lvlJc w:val="left"/>
      <w:pPr>
        <w:tabs>
          <w:tab w:val="num" w:pos="1440"/>
        </w:tabs>
        <w:ind w:left="1440" w:hanging="360"/>
      </w:pPr>
      <w:rPr>
        <w:rFonts w:ascii="Courier New" w:hAnsi="Courier New" w:cs="Courier New"/>
      </w:rPr>
    </w:lvl>
    <w:lvl w:ilvl="2" w:tplc="7EAAD422">
      <w:start w:val="1"/>
      <w:numFmt w:val="bullet"/>
      <w:lvlText w:val=""/>
      <w:lvlJc w:val="left"/>
      <w:pPr>
        <w:tabs>
          <w:tab w:val="num" w:pos="2160"/>
        </w:tabs>
        <w:ind w:left="2160" w:hanging="360"/>
      </w:pPr>
      <w:rPr>
        <w:rFonts w:ascii="Wingdings" w:hAnsi="Wingdings" w:cs="Wingdings"/>
      </w:rPr>
    </w:lvl>
    <w:lvl w:ilvl="3" w:tplc="B64CF3A4">
      <w:start w:val="1"/>
      <w:numFmt w:val="bullet"/>
      <w:lvlText w:val=""/>
      <w:lvlJc w:val="left"/>
      <w:pPr>
        <w:tabs>
          <w:tab w:val="num" w:pos="2880"/>
        </w:tabs>
        <w:ind w:left="2880" w:hanging="360"/>
      </w:pPr>
      <w:rPr>
        <w:rFonts w:ascii="Symbol" w:hAnsi="Symbol" w:cs="Symbol"/>
      </w:rPr>
    </w:lvl>
    <w:lvl w:ilvl="4" w:tplc="90C0B514">
      <w:start w:val="1"/>
      <w:numFmt w:val="bullet"/>
      <w:lvlText w:val="o"/>
      <w:lvlJc w:val="left"/>
      <w:pPr>
        <w:tabs>
          <w:tab w:val="num" w:pos="3600"/>
        </w:tabs>
        <w:ind w:left="3600" w:hanging="360"/>
      </w:pPr>
      <w:rPr>
        <w:rFonts w:ascii="Courier New" w:hAnsi="Courier New" w:cs="Courier New"/>
      </w:rPr>
    </w:lvl>
    <w:lvl w:ilvl="5" w:tplc="6030AB60">
      <w:start w:val="1"/>
      <w:numFmt w:val="bullet"/>
      <w:lvlText w:val=""/>
      <w:lvlJc w:val="left"/>
      <w:pPr>
        <w:tabs>
          <w:tab w:val="num" w:pos="4320"/>
        </w:tabs>
        <w:ind w:left="4320" w:hanging="360"/>
      </w:pPr>
      <w:rPr>
        <w:rFonts w:ascii="Wingdings" w:hAnsi="Wingdings" w:cs="Wingdings"/>
      </w:rPr>
    </w:lvl>
    <w:lvl w:ilvl="6" w:tplc="FBE41D28">
      <w:start w:val="1"/>
      <w:numFmt w:val="bullet"/>
      <w:lvlText w:val=""/>
      <w:lvlJc w:val="left"/>
      <w:pPr>
        <w:tabs>
          <w:tab w:val="num" w:pos="5040"/>
        </w:tabs>
        <w:ind w:left="5040" w:hanging="360"/>
      </w:pPr>
      <w:rPr>
        <w:rFonts w:ascii="Symbol" w:hAnsi="Symbol" w:cs="Symbol"/>
      </w:rPr>
    </w:lvl>
    <w:lvl w:ilvl="7" w:tplc="CF8CCECE">
      <w:start w:val="1"/>
      <w:numFmt w:val="bullet"/>
      <w:lvlText w:val="o"/>
      <w:lvlJc w:val="left"/>
      <w:pPr>
        <w:tabs>
          <w:tab w:val="num" w:pos="5760"/>
        </w:tabs>
        <w:ind w:left="5760" w:hanging="360"/>
      </w:pPr>
      <w:rPr>
        <w:rFonts w:ascii="Courier New" w:hAnsi="Courier New" w:cs="Courier New"/>
      </w:rPr>
    </w:lvl>
    <w:lvl w:ilvl="8" w:tplc="37D0736A">
      <w:start w:val="1"/>
      <w:numFmt w:val="bullet"/>
      <w:lvlText w:val=""/>
      <w:lvlJc w:val="left"/>
      <w:pPr>
        <w:tabs>
          <w:tab w:val="num" w:pos="6480"/>
        </w:tabs>
        <w:ind w:left="6480" w:hanging="360"/>
      </w:pPr>
      <w:rPr>
        <w:rFonts w:ascii="Wingdings" w:hAnsi="Wingdings" w:cs="Wingdings"/>
      </w:rPr>
    </w:lvl>
  </w:abstractNum>
  <w:abstractNum w:abstractNumId="49">
    <w:nsid w:val="00000032"/>
    <w:multiLevelType w:val="hybridMultilevel"/>
    <w:tmpl w:val="00000032"/>
    <w:lvl w:ilvl="0" w:tplc="0A5A75A0">
      <w:start w:val="1"/>
      <w:numFmt w:val="bullet"/>
      <w:lvlText w:val=""/>
      <w:lvlJc w:val="left"/>
      <w:pPr>
        <w:tabs>
          <w:tab w:val="num" w:pos="720"/>
        </w:tabs>
        <w:ind w:left="720" w:hanging="360"/>
      </w:pPr>
      <w:rPr>
        <w:rFonts w:ascii="Symbol" w:hAnsi="Symbol" w:cs="Symbol"/>
      </w:rPr>
    </w:lvl>
    <w:lvl w:ilvl="1" w:tplc="FA66E778">
      <w:start w:val="1"/>
      <w:numFmt w:val="bullet"/>
      <w:lvlText w:val="o"/>
      <w:lvlJc w:val="left"/>
      <w:pPr>
        <w:tabs>
          <w:tab w:val="num" w:pos="1440"/>
        </w:tabs>
        <w:ind w:left="1440" w:hanging="360"/>
      </w:pPr>
      <w:rPr>
        <w:rFonts w:ascii="Courier New" w:hAnsi="Courier New" w:cs="Courier New"/>
      </w:rPr>
    </w:lvl>
    <w:lvl w:ilvl="2" w:tplc="8124A48C">
      <w:start w:val="1"/>
      <w:numFmt w:val="bullet"/>
      <w:lvlText w:val=""/>
      <w:lvlJc w:val="left"/>
      <w:pPr>
        <w:tabs>
          <w:tab w:val="num" w:pos="2160"/>
        </w:tabs>
        <w:ind w:left="2160" w:hanging="360"/>
      </w:pPr>
      <w:rPr>
        <w:rFonts w:ascii="Wingdings" w:hAnsi="Wingdings" w:cs="Wingdings"/>
      </w:rPr>
    </w:lvl>
    <w:lvl w:ilvl="3" w:tplc="1128AC26">
      <w:start w:val="1"/>
      <w:numFmt w:val="bullet"/>
      <w:lvlText w:val=""/>
      <w:lvlJc w:val="left"/>
      <w:pPr>
        <w:tabs>
          <w:tab w:val="num" w:pos="2880"/>
        </w:tabs>
        <w:ind w:left="2880" w:hanging="360"/>
      </w:pPr>
      <w:rPr>
        <w:rFonts w:ascii="Symbol" w:hAnsi="Symbol" w:cs="Symbol"/>
      </w:rPr>
    </w:lvl>
    <w:lvl w:ilvl="4" w:tplc="AB30E3D2">
      <w:start w:val="1"/>
      <w:numFmt w:val="bullet"/>
      <w:lvlText w:val="o"/>
      <w:lvlJc w:val="left"/>
      <w:pPr>
        <w:tabs>
          <w:tab w:val="num" w:pos="3600"/>
        </w:tabs>
        <w:ind w:left="3600" w:hanging="360"/>
      </w:pPr>
      <w:rPr>
        <w:rFonts w:ascii="Courier New" w:hAnsi="Courier New" w:cs="Courier New"/>
      </w:rPr>
    </w:lvl>
    <w:lvl w:ilvl="5" w:tplc="6B0E874C">
      <w:start w:val="1"/>
      <w:numFmt w:val="bullet"/>
      <w:lvlText w:val=""/>
      <w:lvlJc w:val="left"/>
      <w:pPr>
        <w:tabs>
          <w:tab w:val="num" w:pos="4320"/>
        </w:tabs>
        <w:ind w:left="4320" w:hanging="360"/>
      </w:pPr>
      <w:rPr>
        <w:rFonts w:ascii="Wingdings" w:hAnsi="Wingdings" w:cs="Wingdings"/>
      </w:rPr>
    </w:lvl>
    <w:lvl w:ilvl="6" w:tplc="F4003086">
      <w:start w:val="1"/>
      <w:numFmt w:val="bullet"/>
      <w:lvlText w:val=""/>
      <w:lvlJc w:val="left"/>
      <w:pPr>
        <w:tabs>
          <w:tab w:val="num" w:pos="5040"/>
        </w:tabs>
        <w:ind w:left="5040" w:hanging="360"/>
      </w:pPr>
      <w:rPr>
        <w:rFonts w:ascii="Symbol" w:hAnsi="Symbol" w:cs="Symbol"/>
      </w:rPr>
    </w:lvl>
    <w:lvl w:ilvl="7" w:tplc="14542E6C">
      <w:start w:val="1"/>
      <w:numFmt w:val="bullet"/>
      <w:lvlText w:val="o"/>
      <w:lvlJc w:val="left"/>
      <w:pPr>
        <w:tabs>
          <w:tab w:val="num" w:pos="5760"/>
        </w:tabs>
        <w:ind w:left="5760" w:hanging="360"/>
      </w:pPr>
      <w:rPr>
        <w:rFonts w:ascii="Courier New" w:hAnsi="Courier New" w:cs="Courier New"/>
      </w:rPr>
    </w:lvl>
    <w:lvl w:ilvl="8" w:tplc="5B52ABC2">
      <w:start w:val="1"/>
      <w:numFmt w:val="bullet"/>
      <w:lvlText w:val=""/>
      <w:lvlJc w:val="left"/>
      <w:pPr>
        <w:tabs>
          <w:tab w:val="num" w:pos="6480"/>
        </w:tabs>
        <w:ind w:left="6480" w:hanging="360"/>
      </w:pPr>
      <w:rPr>
        <w:rFonts w:ascii="Wingdings" w:hAnsi="Wingdings" w:cs="Wingdings"/>
      </w:rPr>
    </w:lvl>
  </w:abstractNum>
  <w:abstractNum w:abstractNumId="50">
    <w:nsid w:val="00000033"/>
    <w:multiLevelType w:val="hybridMultilevel"/>
    <w:tmpl w:val="00000033"/>
    <w:lvl w:ilvl="0" w:tplc="B908DF6C">
      <w:start w:val="1"/>
      <w:numFmt w:val="bullet"/>
      <w:lvlText w:val=""/>
      <w:lvlJc w:val="left"/>
      <w:pPr>
        <w:tabs>
          <w:tab w:val="num" w:pos="720"/>
        </w:tabs>
        <w:ind w:left="720" w:hanging="360"/>
      </w:pPr>
      <w:rPr>
        <w:rFonts w:ascii="Symbol" w:hAnsi="Symbol" w:cs="Symbol"/>
      </w:rPr>
    </w:lvl>
    <w:lvl w:ilvl="1" w:tplc="E7FE9980">
      <w:start w:val="1"/>
      <w:numFmt w:val="bullet"/>
      <w:lvlText w:val="o"/>
      <w:lvlJc w:val="left"/>
      <w:pPr>
        <w:tabs>
          <w:tab w:val="num" w:pos="1440"/>
        </w:tabs>
        <w:ind w:left="1440" w:hanging="360"/>
      </w:pPr>
      <w:rPr>
        <w:rFonts w:ascii="Courier New" w:hAnsi="Courier New" w:cs="Courier New"/>
      </w:rPr>
    </w:lvl>
    <w:lvl w:ilvl="2" w:tplc="46E0738E">
      <w:start w:val="1"/>
      <w:numFmt w:val="bullet"/>
      <w:lvlText w:val=""/>
      <w:lvlJc w:val="left"/>
      <w:pPr>
        <w:tabs>
          <w:tab w:val="num" w:pos="2160"/>
        </w:tabs>
        <w:ind w:left="2160" w:hanging="360"/>
      </w:pPr>
      <w:rPr>
        <w:rFonts w:ascii="Wingdings" w:hAnsi="Wingdings" w:cs="Wingdings"/>
      </w:rPr>
    </w:lvl>
    <w:lvl w:ilvl="3" w:tplc="89786488">
      <w:start w:val="1"/>
      <w:numFmt w:val="bullet"/>
      <w:lvlText w:val=""/>
      <w:lvlJc w:val="left"/>
      <w:pPr>
        <w:tabs>
          <w:tab w:val="num" w:pos="2880"/>
        </w:tabs>
        <w:ind w:left="2880" w:hanging="360"/>
      </w:pPr>
      <w:rPr>
        <w:rFonts w:ascii="Symbol" w:hAnsi="Symbol" w:cs="Symbol"/>
      </w:rPr>
    </w:lvl>
    <w:lvl w:ilvl="4" w:tplc="2374729E">
      <w:start w:val="1"/>
      <w:numFmt w:val="bullet"/>
      <w:lvlText w:val="o"/>
      <w:lvlJc w:val="left"/>
      <w:pPr>
        <w:tabs>
          <w:tab w:val="num" w:pos="3600"/>
        </w:tabs>
        <w:ind w:left="3600" w:hanging="360"/>
      </w:pPr>
      <w:rPr>
        <w:rFonts w:ascii="Courier New" w:hAnsi="Courier New" w:cs="Courier New"/>
      </w:rPr>
    </w:lvl>
    <w:lvl w:ilvl="5" w:tplc="977E5408">
      <w:start w:val="1"/>
      <w:numFmt w:val="bullet"/>
      <w:lvlText w:val=""/>
      <w:lvlJc w:val="left"/>
      <w:pPr>
        <w:tabs>
          <w:tab w:val="num" w:pos="4320"/>
        </w:tabs>
        <w:ind w:left="4320" w:hanging="360"/>
      </w:pPr>
      <w:rPr>
        <w:rFonts w:ascii="Wingdings" w:hAnsi="Wingdings" w:cs="Wingdings"/>
      </w:rPr>
    </w:lvl>
    <w:lvl w:ilvl="6" w:tplc="4EDEE86C">
      <w:start w:val="1"/>
      <w:numFmt w:val="bullet"/>
      <w:lvlText w:val=""/>
      <w:lvlJc w:val="left"/>
      <w:pPr>
        <w:tabs>
          <w:tab w:val="num" w:pos="5040"/>
        </w:tabs>
        <w:ind w:left="5040" w:hanging="360"/>
      </w:pPr>
      <w:rPr>
        <w:rFonts w:ascii="Symbol" w:hAnsi="Symbol" w:cs="Symbol"/>
      </w:rPr>
    </w:lvl>
    <w:lvl w:ilvl="7" w:tplc="34948F2E">
      <w:start w:val="1"/>
      <w:numFmt w:val="bullet"/>
      <w:lvlText w:val="o"/>
      <w:lvlJc w:val="left"/>
      <w:pPr>
        <w:tabs>
          <w:tab w:val="num" w:pos="5760"/>
        </w:tabs>
        <w:ind w:left="5760" w:hanging="360"/>
      </w:pPr>
      <w:rPr>
        <w:rFonts w:ascii="Courier New" w:hAnsi="Courier New" w:cs="Courier New"/>
      </w:rPr>
    </w:lvl>
    <w:lvl w:ilvl="8" w:tplc="8506AA54">
      <w:start w:val="1"/>
      <w:numFmt w:val="bullet"/>
      <w:lvlText w:val=""/>
      <w:lvlJc w:val="left"/>
      <w:pPr>
        <w:tabs>
          <w:tab w:val="num" w:pos="6480"/>
        </w:tabs>
        <w:ind w:left="6480" w:hanging="360"/>
      </w:pPr>
      <w:rPr>
        <w:rFonts w:ascii="Wingdings" w:hAnsi="Wingdings" w:cs="Wingdings"/>
      </w:rPr>
    </w:lvl>
  </w:abstractNum>
  <w:abstractNum w:abstractNumId="51">
    <w:nsid w:val="00000034"/>
    <w:multiLevelType w:val="hybridMultilevel"/>
    <w:tmpl w:val="00000034"/>
    <w:lvl w:ilvl="0" w:tplc="0D5A8574">
      <w:start w:val="1"/>
      <w:numFmt w:val="decimal"/>
      <w:lvlText w:val="%1."/>
      <w:lvlJc w:val="left"/>
      <w:pPr>
        <w:tabs>
          <w:tab w:val="num" w:pos="720"/>
        </w:tabs>
        <w:ind w:left="720" w:hanging="360"/>
      </w:pPr>
      <w:rPr>
        <w:rFonts w:ascii="Times New Roman" w:hAnsi="Times New Roman" w:cs="Times New Roman"/>
      </w:rPr>
    </w:lvl>
    <w:lvl w:ilvl="1" w:tplc="3AEA9AD8">
      <w:start w:val="1"/>
      <w:numFmt w:val="lowerLetter"/>
      <w:lvlText w:val="%2."/>
      <w:lvlJc w:val="left"/>
      <w:pPr>
        <w:tabs>
          <w:tab w:val="num" w:pos="1440"/>
        </w:tabs>
        <w:ind w:left="1440" w:hanging="360"/>
      </w:pPr>
      <w:rPr>
        <w:rFonts w:ascii="Times New Roman" w:hAnsi="Times New Roman" w:cs="Times New Roman"/>
      </w:rPr>
    </w:lvl>
    <w:lvl w:ilvl="2" w:tplc="F61C3F6A">
      <w:start w:val="1"/>
      <w:numFmt w:val="lowerRoman"/>
      <w:lvlText w:val="%3."/>
      <w:lvlJc w:val="right"/>
      <w:pPr>
        <w:tabs>
          <w:tab w:val="num" w:pos="2160"/>
        </w:tabs>
        <w:ind w:left="2160" w:hanging="180"/>
      </w:pPr>
      <w:rPr>
        <w:rFonts w:ascii="Times New Roman" w:hAnsi="Times New Roman" w:cs="Times New Roman"/>
      </w:rPr>
    </w:lvl>
    <w:lvl w:ilvl="3" w:tplc="204080F4">
      <w:start w:val="1"/>
      <w:numFmt w:val="decimal"/>
      <w:lvlText w:val="%4."/>
      <w:lvlJc w:val="left"/>
      <w:pPr>
        <w:tabs>
          <w:tab w:val="num" w:pos="2880"/>
        </w:tabs>
        <w:ind w:left="2880" w:hanging="360"/>
      </w:pPr>
      <w:rPr>
        <w:rFonts w:ascii="Times New Roman" w:hAnsi="Times New Roman" w:cs="Times New Roman"/>
      </w:rPr>
    </w:lvl>
    <w:lvl w:ilvl="4" w:tplc="6D641F86">
      <w:start w:val="1"/>
      <w:numFmt w:val="lowerLetter"/>
      <w:lvlText w:val="%5."/>
      <w:lvlJc w:val="left"/>
      <w:pPr>
        <w:tabs>
          <w:tab w:val="num" w:pos="3600"/>
        </w:tabs>
        <w:ind w:left="3600" w:hanging="360"/>
      </w:pPr>
      <w:rPr>
        <w:rFonts w:ascii="Times New Roman" w:hAnsi="Times New Roman" w:cs="Times New Roman"/>
      </w:rPr>
    </w:lvl>
    <w:lvl w:ilvl="5" w:tplc="9ED4C04C">
      <w:start w:val="1"/>
      <w:numFmt w:val="lowerRoman"/>
      <w:lvlText w:val="%6."/>
      <w:lvlJc w:val="right"/>
      <w:pPr>
        <w:tabs>
          <w:tab w:val="num" w:pos="4320"/>
        </w:tabs>
        <w:ind w:left="4320" w:hanging="180"/>
      </w:pPr>
      <w:rPr>
        <w:rFonts w:ascii="Times New Roman" w:hAnsi="Times New Roman" w:cs="Times New Roman"/>
      </w:rPr>
    </w:lvl>
    <w:lvl w:ilvl="6" w:tplc="AE161AF8">
      <w:start w:val="1"/>
      <w:numFmt w:val="decimal"/>
      <w:lvlText w:val="%7."/>
      <w:lvlJc w:val="left"/>
      <w:pPr>
        <w:tabs>
          <w:tab w:val="num" w:pos="5040"/>
        </w:tabs>
        <w:ind w:left="5040" w:hanging="360"/>
      </w:pPr>
      <w:rPr>
        <w:rFonts w:ascii="Times New Roman" w:hAnsi="Times New Roman" w:cs="Times New Roman"/>
      </w:rPr>
    </w:lvl>
    <w:lvl w:ilvl="7" w:tplc="DCDECA8E">
      <w:start w:val="1"/>
      <w:numFmt w:val="lowerLetter"/>
      <w:lvlText w:val="%8."/>
      <w:lvlJc w:val="left"/>
      <w:pPr>
        <w:tabs>
          <w:tab w:val="num" w:pos="5760"/>
        </w:tabs>
        <w:ind w:left="5760" w:hanging="360"/>
      </w:pPr>
      <w:rPr>
        <w:rFonts w:ascii="Times New Roman" w:hAnsi="Times New Roman" w:cs="Times New Roman"/>
      </w:rPr>
    </w:lvl>
    <w:lvl w:ilvl="8" w:tplc="255A3D28">
      <w:start w:val="1"/>
      <w:numFmt w:val="lowerRoman"/>
      <w:lvlText w:val="%9."/>
      <w:lvlJc w:val="right"/>
      <w:pPr>
        <w:tabs>
          <w:tab w:val="num" w:pos="6480"/>
        </w:tabs>
        <w:ind w:left="6480" w:hanging="180"/>
      </w:pPr>
      <w:rPr>
        <w:rFonts w:ascii="Times New Roman" w:hAnsi="Times New Roman" w:cs="Times New Roman"/>
      </w:rPr>
    </w:lvl>
  </w:abstractNum>
  <w:abstractNum w:abstractNumId="52">
    <w:nsid w:val="00000035"/>
    <w:multiLevelType w:val="hybridMultilevel"/>
    <w:tmpl w:val="00000035"/>
    <w:lvl w:ilvl="0" w:tplc="77E0544E">
      <w:start w:val="1"/>
      <w:numFmt w:val="decimal"/>
      <w:lvlText w:val="%1."/>
      <w:lvlJc w:val="left"/>
      <w:pPr>
        <w:tabs>
          <w:tab w:val="num" w:pos="720"/>
        </w:tabs>
        <w:ind w:left="720" w:hanging="360"/>
      </w:pPr>
      <w:rPr>
        <w:rFonts w:ascii="Times New Roman" w:hAnsi="Times New Roman" w:cs="Times New Roman"/>
      </w:rPr>
    </w:lvl>
    <w:lvl w:ilvl="1" w:tplc="AFC4901E">
      <w:start w:val="1"/>
      <w:numFmt w:val="lowerLetter"/>
      <w:lvlText w:val="%2."/>
      <w:lvlJc w:val="left"/>
      <w:pPr>
        <w:tabs>
          <w:tab w:val="num" w:pos="1440"/>
        </w:tabs>
        <w:ind w:left="1440" w:hanging="360"/>
      </w:pPr>
      <w:rPr>
        <w:rFonts w:ascii="Times New Roman" w:hAnsi="Times New Roman" w:cs="Times New Roman"/>
      </w:rPr>
    </w:lvl>
    <w:lvl w:ilvl="2" w:tplc="685A9F64">
      <w:start w:val="1"/>
      <w:numFmt w:val="lowerRoman"/>
      <w:lvlText w:val="%3."/>
      <w:lvlJc w:val="right"/>
      <w:pPr>
        <w:tabs>
          <w:tab w:val="num" w:pos="2160"/>
        </w:tabs>
        <w:ind w:left="2160" w:hanging="180"/>
      </w:pPr>
      <w:rPr>
        <w:rFonts w:ascii="Times New Roman" w:hAnsi="Times New Roman" w:cs="Times New Roman"/>
      </w:rPr>
    </w:lvl>
    <w:lvl w:ilvl="3" w:tplc="6CE2AF38">
      <w:start w:val="1"/>
      <w:numFmt w:val="decimal"/>
      <w:lvlText w:val="%4."/>
      <w:lvlJc w:val="left"/>
      <w:pPr>
        <w:tabs>
          <w:tab w:val="num" w:pos="2880"/>
        </w:tabs>
        <w:ind w:left="2880" w:hanging="360"/>
      </w:pPr>
      <w:rPr>
        <w:rFonts w:ascii="Times New Roman" w:hAnsi="Times New Roman" w:cs="Times New Roman"/>
      </w:rPr>
    </w:lvl>
    <w:lvl w:ilvl="4" w:tplc="7AB27D42">
      <w:start w:val="1"/>
      <w:numFmt w:val="lowerLetter"/>
      <w:lvlText w:val="%5."/>
      <w:lvlJc w:val="left"/>
      <w:pPr>
        <w:tabs>
          <w:tab w:val="num" w:pos="3600"/>
        </w:tabs>
        <w:ind w:left="3600" w:hanging="360"/>
      </w:pPr>
      <w:rPr>
        <w:rFonts w:ascii="Times New Roman" w:hAnsi="Times New Roman" w:cs="Times New Roman"/>
      </w:rPr>
    </w:lvl>
    <w:lvl w:ilvl="5" w:tplc="D6B8015C">
      <w:start w:val="1"/>
      <w:numFmt w:val="lowerRoman"/>
      <w:lvlText w:val="%6."/>
      <w:lvlJc w:val="right"/>
      <w:pPr>
        <w:tabs>
          <w:tab w:val="num" w:pos="4320"/>
        </w:tabs>
        <w:ind w:left="4320" w:hanging="180"/>
      </w:pPr>
      <w:rPr>
        <w:rFonts w:ascii="Times New Roman" w:hAnsi="Times New Roman" w:cs="Times New Roman"/>
      </w:rPr>
    </w:lvl>
    <w:lvl w:ilvl="6" w:tplc="9DFAE76E">
      <w:start w:val="1"/>
      <w:numFmt w:val="decimal"/>
      <w:lvlText w:val="%7."/>
      <w:lvlJc w:val="left"/>
      <w:pPr>
        <w:tabs>
          <w:tab w:val="num" w:pos="5040"/>
        </w:tabs>
        <w:ind w:left="5040" w:hanging="360"/>
      </w:pPr>
      <w:rPr>
        <w:rFonts w:ascii="Times New Roman" w:hAnsi="Times New Roman" w:cs="Times New Roman"/>
      </w:rPr>
    </w:lvl>
    <w:lvl w:ilvl="7" w:tplc="F23CA2F0">
      <w:start w:val="1"/>
      <w:numFmt w:val="lowerLetter"/>
      <w:lvlText w:val="%8."/>
      <w:lvlJc w:val="left"/>
      <w:pPr>
        <w:tabs>
          <w:tab w:val="num" w:pos="5760"/>
        </w:tabs>
        <w:ind w:left="5760" w:hanging="360"/>
      </w:pPr>
      <w:rPr>
        <w:rFonts w:ascii="Times New Roman" w:hAnsi="Times New Roman" w:cs="Times New Roman"/>
      </w:rPr>
    </w:lvl>
    <w:lvl w:ilvl="8" w:tplc="761EC488">
      <w:start w:val="1"/>
      <w:numFmt w:val="lowerRoman"/>
      <w:lvlText w:val="%9."/>
      <w:lvlJc w:val="right"/>
      <w:pPr>
        <w:tabs>
          <w:tab w:val="num" w:pos="6480"/>
        </w:tabs>
        <w:ind w:left="6480" w:hanging="180"/>
      </w:pPr>
      <w:rPr>
        <w:rFonts w:ascii="Times New Roman" w:hAnsi="Times New Roman" w:cs="Times New Roman"/>
      </w:rPr>
    </w:lvl>
  </w:abstractNum>
  <w:abstractNum w:abstractNumId="53">
    <w:nsid w:val="00000036"/>
    <w:multiLevelType w:val="hybridMultilevel"/>
    <w:tmpl w:val="00000036"/>
    <w:lvl w:ilvl="0" w:tplc="40CE9174">
      <w:start w:val="1"/>
      <w:numFmt w:val="bullet"/>
      <w:lvlText w:val=""/>
      <w:lvlJc w:val="left"/>
      <w:pPr>
        <w:tabs>
          <w:tab w:val="num" w:pos="720"/>
        </w:tabs>
        <w:ind w:left="720" w:hanging="360"/>
      </w:pPr>
      <w:rPr>
        <w:rFonts w:ascii="Symbol" w:hAnsi="Symbol" w:cs="Symbol"/>
      </w:rPr>
    </w:lvl>
    <w:lvl w:ilvl="1" w:tplc="8AE2784A">
      <w:start w:val="1"/>
      <w:numFmt w:val="bullet"/>
      <w:lvlText w:val="o"/>
      <w:lvlJc w:val="left"/>
      <w:pPr>
        <w:tabs>
          <w:tab w:val="num" w:pos="1440"/>
        </w:tabs>
        <w:ind w:left="1440" w:hanging="360"/>
      </w:pPr>
      <w:rPr>
        <w:rFonts w:ascii="Courier New" w:hAnsi="Courier New" w:cs="Courier New"/>
      </w:rPr>
    </w:lvl>
    <w:lvl w:ilvl="2" w:tplc="39ACE28E">
      <w:start w:val="1"/>
      <w:numFmt w:val="bullet"/>
      <w:lvlText w:val=""/>
      <w:lvlJc w:val="left"/>
      <w:pPr>
        <w:tabs>
          <w:tab w:val="num" w:pos="2160"/>
        </w:tabs>
        <w:ind w:left="2160" w:hanging="360"/>
      </w:pPr>
      <w:rPr>
        <w:rFonts w:ascii="Wingdings" w:hAnsi="Wingdings" w:cs="Wingdings"/>
      </w:rPr>
    </w:lvl>
    <w:lvl w:ilvl="3" w:tplc="E24048EC">
      <w:start w:val="1"/>
      <w:numFmt w:val="bullet"/>
      <w:lvlText w:val=""/>
      <w:lvlJc w:val="left"/>
      <w:pPr>
        <w:tabs>
          <w:tab w:val="num" w:pos="2880"/>
        </w:tabs>
        <w:ind w:left="2880" w:hanging="360"/>
      </w:pPr>
      <w:rPr>
        <w:rFonts w:ascii="Symbol" w:hAnsi="Symbol" w:cs="Symbol"/>
      </w:rPr>
    </w:lvl>
    <w:lvl w:ilvl="4" w:tplc="E3A4A180">
      <w:start w:val="1"/>
      <w:numFmt w:val="bullet"/>
      <w:lvlText w:val="o"/>
      <w:lvlJc w:val="left"/>
      <w:pPr>
        <w:tabs>
          <w:tab w:val="num" w:pos="3600"/>
        </w:tabs>
        <w:ind w:left="3600" w:hanging="360"/>
      </w:pPr>
      <w:rPr>
        <w:rFonts w:ascii="Courier New" w:hAnsi="Courier New" w:cs="Courier New"/>
      </w:rPr>
    </w:lvl>
    <w:lvl w:ilvl="5" w:tplc="53CE5B58">
      <w:start w:val="1"/>
      <w:numFmt w:val="bullet"/>
      <w:lvlText w:val=""/>
      <w:lvlJc w:val="left"/>
      <w:pPr>
        <w:tabs>
          <w:tab w:val="num" w:pos="4320"/>
        </w:tabs>
        <w:ind w:left="4320" w:hanging="360"/>
      </w:pPr>
      <w:rPr>
        <w:rFonts w:ascii="Wingdings" w:hAnsi="Wingdings" w:cs="Wingdings"/>
      </w:rPr>
    </w:lvl>
    <w:lvl w:ilvl="6" w:tplc="B2F6FE3E">
      <w:start w:val="1"/>
      <w:numFmt w:val="bullet"/>
      <w:lvlText w:val=""/>
      <w:lvlJc w:val="left"/>
      <w:pPr>
        <w:tabs>
          <w:tab w:val="num" w:pos="5040"/>
        </w:tabs>
        <w:ind w:left="5040" w:hanging="360"/>
      </w:pPr>
      <w:rPr>
        <w:rFonts w:ascii="Symbol" w:hAnsi="Symbol" w:cs="Symbol"/>
      </w:rPr>
    </w:lvl>
    <w:lvl w:ilvl="7" w:tplc="18C6B9B0">
      <w:start w:val="1"/>
      <w:numFmt w:val="bullet"/>
      <w:lvlText w:val="o"/>
      <w:lvlJc w:val="left"/>
      <w:pPr>
        <w:tabs>
          <w:tab w:val="num" w:pos="5760"/>
        </w:tabs>
        <w:ind w:left="5760" w:hanging="360"/>
      </w:pPr>
      <w:rPr>
        <w:rFonts w:ascii="Courier New" w:hAnsi="Courier New" w:cs="Courier New"/>
      </w:rPr>
    </w:lvl>
    <w:lvl w:ilvl="8" w:tplc="1C60EF2C">
      <w:start w:val="1"/>
      <w:numFmt w:val="bullet"/>
      <w:lvlText w:val=""/>
      <w:lvlJc w:val="left"/>
      <w:pPr>
        <w:tabs>
          <w:tab w:val="num" w:pos="6480"/>
        </w:tabs>
        <w:ind w:left="6480" w:hanging="360"/>
      </w:pPr>
      <w:rPr>
        <w:rFonts w:ascii="Wingdings" w:hAnsi="Wingdings" w:cs="Wingdings"/>
      </w:rPr>
    </w:lvl>
  </w:abstractNum>
  <w:abstractNum w:abstractNumId="54">
    <w:nsid w:val="00000037"/>
    <w:multiLevelType w:val="hybridMultilevel"/>
    <w:tmpl w:val="00000037"/>
    <w:lvl w:ilvl="0" w:tplc="106E95CE">
      <w:start w:val="1"/>
      <w:numFmt w:val="bullet"/>
      <w:lvlText w:val=""/>
      <w:lvlJc w:val="left"/>
      <w:pPr>
        <w:tabs>
          <w:tab w:val="num" w:pos="720"/>
        </w:tabs>
        <w:ind w:left="720" w:hanging="360"/>
      </w:pPr>
      <w:rPr>
        <w:rFonts w:ascii="Symbol" w:hAnsi="Symbol" w:cs="Symbol"/>
      </w:rPr>
    </w:lvl>
    <w:lvl w:ilvl="1" w:tplc="8ECEF974">
      <w:start w:val="1"/>
      <w:numFmt w:val="bullet"/>
      <w:lvlText w:val="o"/>
      <w:lvlJc w:val="left"/>
      <w:pPr>
        <w:tabs>
          <w:tab w:val="num" w:pos="1440"/>
        </w:tabs>
        <w:ind w:left="1440" w:hanging="360"/>
      </w:pPr>
      <w:rPr>
        <w:rFonts w:ascii="Courier New" w:hAnsi="Courier New" w:cs="Courier New"/>
      </w:rPr>
    </w:lvl>
    <w:lvl w:ilvl="2" w:tplc="6F0A4E8A">
      <w:start w:val="1"/>
      <w:numFmt w:val="bullet"/>
      <w:lvlText w:val=""/>
      <w:lvlJc w:val="left"/>
      <w:pPr>
        <w:tabs>
          <w:tab w:val="num" w:pos="2160"/>
        </w:tabs>
        <w:ind w:left="2160" w:hanging="360"/>
      </w:pPr>
      <w:rPr>
        <w:rFonts w:ascii="Wingdings" w:hAnsi="Wingdings" w:cs="Wingdings"/>
      </w:rPr>
    </w:lvl>
    <w:lvl w:ilvl="3" w:tplc="598CB714">
      <w:start w:val="1"/>
      <w:numFmt w:val="bullet"/>
      <w:lvlText w:val=""/>
      <w:lvlJc w:val="left"/>
      <w:pPr>
        <w:tabs>
          <w:tab w:val="num" w:pos="2880"/>
        </w:tabs>
        <w:ind w:left="2880" w:hanging="360"/>
      </w:pPr>
      <w:rPr>
        <w:rFonts w:ascii="Symbol" w:hAnsi="Symbol" w:cs="Symbol"/>
      </w:rPr>
    </w:lvl>
    <w:lvl w:ilvl="4" w:tplc="F1166184">
      <w:start w:val="1"/>
      <w:numFmt w:val="bullet"/>
      <w:lvlText w:val="o"/>
      <w:lvlJc w:val="left"/>
      <w:pPr>
        <w:tabs>
          <w:tab w:val="num" w:pos="3600"/>
        </w:tabs>
        <w:ind w:left="3600" w:hanging="360"/>
      </w:pPr>
      <w:rPr>
        <w:rFonts w:ascii="Courier New" w:hAnsi="Courier New" w:cs="Courier New"/>
      </w:rPr>
    </w:lvl>
    <w:lvl w:ilvl="5" w:tplc="60889F5A">
      <w:start w:val="1"/>
      <w:numFmt w:val="bullet"/>
      <w:lvlText w:val=""/>
      <w:lvlJc w:val="left"/>
      <w:pPr>
        <w:tabs>
          <w:tab w:val="num" w:pos="4320"/>
        </w:tabs>
        <w:ind w:left="4320" w:hanging="360"/>
      </w:pPr>
      <w:rPr>
        <w:rFonts w:ascii="Wingdings" w:hAnsi="Wingdings" w:cs="Wingdings"/>
      </w:rPr>
    </w:lvl>
    <w:lvl w:ilvl="6" w:tplc="F1D63E0C">
      <w:start w:val="1"/>
      <w:numFmt w:val="bullet"/>
      <w:lvlText w:val=""/>
      <w:lvlJc w:val="left"/>
      <w:pPr>
        <w:tabs>
          <w:tab w:val="num" w:pos="5040"/>
        </w:tabs>
        <w:ind w:left="5040" w:hanging="360"/>
      </w:pPr>
      <w:rPr>
        <w:rFonts w:ascii="Symbol" w:hAnsi="Symbol" w:cs="Symbol"/>
      </w:rPr>
    </w:lvl>
    <w:lvl w:ilvl="7" w:tplc="CB16C646">
      <w:start w:val="1"/>
      <w:numFmt w:val="bullet"/>
      <w:lvlText w:val="o"/>
      <w:lvlJc w:val="left"/>
      <w:pPr>
        <w:tabs>
          <w:tab w:val="num" w:pos="5760"/>
        </w:tabs>
        <w:ind w:left="5760" w:hanging="360"/>
      </w:pPr>
      <w:rPr>
        <w:rFonts w:ascii="Courier New" w:hAnsi="Courier New" w:cs="Courier New"/>
      </w:rPr>
    </w:lvl>
    <w:lvl w:ilvl="8" w:tplc="077801F0">
      <w:start w:val="1"/>
      <w:numFmt w:val="bullet"/>
      <w:lvlText w:val=""/>
      <w:lvlJc w:val="left"/>
      <w:pPr>
        <w:tabs>
          <w:tab w:val="num" w:pos="6480"/>
        </w:tabs>
        <w:ind w:left="6480" w:hanging="360"/>
      </w:pPr>
      <w:rPr>
        <w:rFonts w:ascii="Wingdings" w:hAnsi="Wingdings" w:cs="Wingdings"/>
      </w:rPr>
    </w:lvl>
  </w:abstractNum>
  <w:abstractNum w:abstractNumId="55">
    <w:nsid w:val="00000038"/>
    <w:multiLevelType w:val="hybridMultilevel"/>
    <w:tmpl w:val="00000038"/>
    <w:lvl w:ilvl="0" w:tplc="8BB08508">
      <w:start w:val="1"/>
      <w:numFmt w:val="bullet"/>
      <w:lvlText w:val=""/>
      <w:lvlJc w:val="left"/>
      <w:pPr>
        <w:tabs>
          <w:tab w:val="num" w:pos="720"/>
        </w:tabs>
        <w:ind w:left="720" w:hanging="360"/>
      </w:pPr>
      <w:rPr>
        <w:rFonts w:ascii="Symbol" w:hAnsi="Symbol" w:cs="Symbol"/>
      </w:rPr>
    </w:lvl>
    <w:lvl w:ilvl="1" w:tplc="EB20D676">
      <w:start w:val="1"/>
      <w:numFmt w:val="bullet"/>
      <w:lvlText w:val="o"/>
      <w:lvlJc w:val="left"/>
      <w:pPr>
        <w:tabs>
          <w:tab w:val="num" w:pos="1440"/>
        </w:tabs>
        <w:ind w:left="1440" w:hanging="360"/>
      </w:pPr>
      <w:rPr>
        <w:rFonts w:ascii="Courier New" w:hAnsi="Courier New" w:cs="Courier New"/>
      </w:rPr>
    </w:lvl>
    <w:lvl w:ilvl="2" w:tplc="29BC9A68">
      <w:start w:val="1"/>
      <w:numFmt w:val="bullet"/>
      <w:lvlText w:val=""/>
      <w:lvlJc w:val="left"/>
      <w:pPr>
        <w:tabs>
          <w:tab w:val="num" w:pos="2160"/>
        </w:tabs>
        <w:ind w:left="2160" w:hanging="360"/>
      </w:pPr>
      <w:rPr>
        <w:rFonts w:ascii="Wingdings" w:hAnsi="Wingdings" w:cs="Wingdings"/>
      </w:rPr>
    </w:lvl>
    <w:lvl w:ilvl="3" w:tplc="107A65CA">
      <w:start w:val="1"/>
      <w:numFmt w:val="bullet"/>
      <w:lvlText w:val=""/>
      <w:lvlJc w:val="left"/>
      <w:pPr>
        <w:tabs>
          <w:tab w:val="num" w:pos="2880"/>
        </w:tabs>
        <w:ind w:left="2880" w:hanging="360"/>
      </w:pPr>
      <w:rPr>
        <w:rFonts w:ascii="Symbol" w:hAnsi="Symbol" w:cs="Symbol"/>
      </w:rPr>
    </w:lvl>
    <w:lvl w:ilvl="4" w:tplc="653ADC02">
      <w:start w:val="1"/>
      <w:numFmt w:val="bullet"/>
      <w:lvlText w:val="o"/>
      <w:lvlJc w:val="left"/>
      <w:pPr>
        <w:tabs>
          <w:tab w:val="num" w:pos="3600"/>
        </w:tabs>
        <w:ind w:left="3600" w:hanging="360"/>
      </w:pPr>
      <w:rPr>
        <w:rFonts w:ascii="Courier New" w:hAnsi="Courier New" w:cs="Courier New"/>
      </w:rPr>
    </w:lvl>
    <w:lvl w:ilvl="5" w:tplc="F98293B4">
      <w:start w:val="1"/>
      <w:numFmt w:val="bullet"/>
      <w:lvlText w:val=""/>
      <w:lvlJc w:val="left"/>
      <w:pPr>
        <w:tabs>
          <w:tab w:val="num" w:pos="4320"/>
        </w:tabs>
        <w:ind w:left="4320" w:hanging="360"/>
      </w:pPr>
      <w:rPr>
        <w:rFonts w:ascii="Wingdings" w:hAnsi="Wingdings" w:cs="Wingdings"/>
      </w:rPr>
    </w:lvl>
    <w:lvl w:ilvl="6" w:tplc="00B46C0C">
      <w:start w:val="1"/>
      <w:numFmt w:val="bullet"/>
      <w:lvlText w:val=""/>
      <w:lvlJc w:val="left"/>
      <w:pPr>
        <w:tabs>
          <w:tab w:val="num" w:pos="5040"/>
        </w:tabs>
        <w:ind w:left="5040" w:hanging="360"/>
      </w:pPr>
      <w:rPr>
        <w:rFonts w:ascii="Symbol" w:hAnsi="Symbol" w:cs="Symbol"/>
      </w:rPr>
    </w:lvl>
    <w:lvl w:ilvl="7" w:tplc="A596D976">
      <w:start w:val="1"/>
      <w:numFmt w:val="bullet"/>
      <w:lvlText w:val="o"/>
      <w:lvlJc w:val="left"/>
      <w:pPr>
        <w:tabs>
          <w:tab w:val="num" w:pos="5760"/>
        </w:tabs>
        <w:ind w:left="5760" w:hanging="360"/>
      </w:pPr>
      <w:rPr>
        <w:rFonts w:ascii="Courier New" w:hAnsi="Courier New" w:cs="Courier New"/>
      </w:rPr>
    </w:lvl>
    <w:lvl w:ilvl="8" w:tplc="0888AFAE">
      <w:start w:val="1"/>
      <w:numFmt w:val="bullet"/>
      <w:lvlText w:val=""/>
      <w:lvlJc w:val="left"/>
      <w:pPr>
        <w:tabs>
          <w:tab w:val="num" w:pos="6480"/>
        </w:tabs>
        <w:ind w:left="6480" w:hanging="360"/>
      </w:pPr>
      <w:rPr>
        <w:rFonts w:ascii="Wingdings" w:hAnsi="Wingdings" w:cs="Wingdings"/>
      </w:rPr>
    </w:lvl>
  </w:abstractNum>
  <w:abstractNum w:abstractNumId="56">
    <w:nsid w:val="00000039"/>
    <w:multiLevelType w:val="hybridMultilevel"/>
    <w:tmpl w:val="00000039"/>
    <w:lvl w:ilvl="0" w:tplc="494A05B6">
      <w:start w:val="1"/>
      <w:numFmt w:val="bullet"/>
      <w:lvlText w:val=""/>
      <w:lvlJc w:val="left"/>
      <w:pPr>
        <w:tabs>
          <w:tab w:val="num" w:pos="720"/>
        </w:tabs>
        <w:ind w:left="720" w:hanging="360"/>
      </w:pPr>
      <w:rPr>
        <w:rFonts w:ascii="Symbol" w:hAnsi="Symbol" w:cs="Symbol"/>
      </w:rPr>
    </w:lvl>
    <w:lvl w:ilvl="1" w:tplc="59EAFCF0">
      <w:start w:val="1"/>
      <w:numFmt w:val="bullet"/>
      <w:lvlText w:val="o"/>
      <w:lvlJc w:val="left"/>
      <w:pPr>
        <w:tabs>
          <w:tab w:val="num" w:pos="1440"/>
        </w:tabs>
        <w:ind w:left="1440" w:hanging="360"/>
      </w:pPr>
      <w:rPr>
        <w:rFonts w:ascii="Courier New" w:hAnsi="Courier New" w:cs="Courier New"/>
      </w:rPr>
    </w:lvl>
    <w:lvl w:ilvl="2" w:tplc="0B2A9D1E">
      <w:start w:val="1"/>
      <w:numFmt w:val="bullet"/>
      <w:lvlText w:val=""/>
      <w:lvlJc w:val="left"/>
      <w:pPr>
        <w:tabs>
          <w:tab w:val="num" w:pos="2160"/>
        </w:tabs>
        <w:ind w:left="2160" w:hanging="360"/>
      </w:pPr>
      <w:rPr>
        <w:rFonts w:ascii="Wingdings" w:hAnsi="Wingdings" w:cs="Wingdings"/>
      </w:rPr>
    </w:lvl>
    <w:lvl w:ilvl="3" w:tplc="209AFDAE">
      <w:start w:val="1"/>
      <w:numFmt w:val="bullet"/>
      <w:lvlText w:val=""/>
      <w:lvlJc w:val="left"/>
      <w:pPr>
        <w:tabs>
          <w:tab w:val="num" w:pos="2880"/>
        </w:tabs>
        <w:ind w:left="2880" w:hanging="360"/>
      </w:pPr>
      <w:rPr>
        <w:rFonts w:ascii="Symbol" w:hAnsi="Symbol" w:cs="Symbol"/>
      </w:rPr>
    </w:lvl>
    <w:lvl w:ilvl="4" w:tplc="92EA9EDA">
      <w:start w:val="1"/>
      <w:numFmt w:val="bullet"/>
      <w:lvlText w:val="o"/>
      <w:lvlJc w:val="left"/>
      <w:pPr>
        <w:tabs>
          <w:tab w:val="num" w:pos="3600"/>
        </w:tabs>
        <w:ind w:left="3600" w:hanging="360"/>
      </w:pPr>
      <w:rPr>
        <w:rFonts w:ascii="Courier New" w:hAnsi="Courier New" w:cs="Courier New"/>
      </w:rPr>
    </w:lvl>
    <w:lvl w:ilvl="5" w:tplc="BEC63842">
      <w:start w:val="1"/>
      <w:numFmt w:val="bullet"/>
      <w:lvlText w:val=""/>
      <w:lvlJc w:val="left"/>
      <w:pPr>
        <w:tabs>
          <w:tab w:val="num" w:pos="4320"/>
        </w:tabs>
        <w:ind w:left="4320" w:hanging="360"/>
      </w:pPr>
      <w:rPr>
        <w:rFonts w:ascii="Wingdings" w:hAnsi="Wingdings" w:cs="Wingdings"/>
      </w:rPr>
    </w:lvl>
    <w:lvl w:ilvl="6" w:tplc="8812A6BA">
      <w:start w:val="1"/>
      <w:numFmt w:val="bullet"/>
      <w:lvlText w:val=""/>
      <w:lvlJc w:val="left"/>
      <w:pPr>
        <w:tabs>
          <w:tab w:val="num" w:pos="5040"/>
        </w:tabs>
        <w:ind w:left="5040" w:hanging="360"/>
      </w:pPr>
      <w:rPr>
        <w:rFonts w:ascii="Symbol" w:hAnsi="Symbol" w:cs="Symbol"/>
      </w:rPr>
    </w:lvl>
    <w:lvl w:ilvl="7" w:tplc="A6C0B24A">
      <w:start w:val="1"/>
      <w:numFmt w:val="bullet"/>
      <w:lvlText w:val="o"/>
      <w:lvlJc w:val="left"/>
      <w:pPr>
        <w:tabs>
          <w:tab w:val="num" w:pos="5760"/>
        </w:tabs>
        <w:ind w:left="5760" w:hanging="360"/>
      </w:pPr>
      <w:rPr>
        <w:rFonts w:ascii="Courier New" w:hAnsi="Courier New" w:cs="Courier New"/>
      </w:rPr>
    </w:lvl>
    <w:lvl w:ilvl="8" w:tplc="697E7128">
      <w:start w:val="1"/>
      <w:numFmt w:val="bullet"/>
      <w:lvlText w:val=""/>
      <w:lvlJc w:val="left"/>
      <w:pPr>
        <w:tabs>
          <w:tab w:val="num" w:pos="6480"/>
        </w:tabs>
        <w:ind w:left="6480" w:hanging="360"/>
      </w:pPr>
      <w:rPr>
        <w:rFonts w:ascii="Wingdings" w:hAnsi="Wingdings" w:cs="Wingdings"/>
      </w:rPr>
    </w:lvl>
  </w:abstractNum>
  <w:abstractNum w:abstractNumId="57">
    <w:nsid w:val="0000003A"/>
    <w:multiLevelType w:val="hybridMultilevel"/>
    <w:tmpl w:val="0000003A"/>
    <w:lvl w:ilvl="0" w:tplc="868C3B2A">
      <w:start w:val="1"/>
      <w:numFmt w:val="bullet"/>
      <w:lvlText w:val=""/>
      <w:lvlJc w:val="left"/>
      <w:pPr>
        <w:tabs>
          <w:tab w:val="num" w:pos="720"/>
        </w:tabs>
        <w:ind w:left="720" w:hanging="360"/>
      </w:pPr>
      <w:rPr>
        <w:rFonts w:ascii="Symbol" w:hAnsi="Symbol" w:cs="Symbol"/>
      </w:rPr>
    </w:lvl>
    <w:lvl w:ilvl="1" w:tplc="22EAC9AC">
      <w:start w:val="1"/>
      <w:numFmt w:val="bullet"/>
      <w:lvlText w:val="o"/>
      <w:lvlJc w:val="left"/>
      <w:pPr>
        <w:tabs>
          <w:tab w:val="num" w:pos="1440"/>
        </w:tabs>
        <w:ind w:left="1440" w:hanging="360"/>
      </w:pPr>
      <w:rPr>
        <w:rFonts w:ascii="Courier New" w:hAnsi="Courier New" w:cs="Courier New"/>
      </w:rPr>
    </w:lvl>
    <w:lvl w:ilvl="2" w:tplc="80E6979C">
      <w:start w:val="1"/>
      <w:numFmt w:val="bullet"/>
      <w:lvlText w:val=""/>
      <w:lvlJc w:val="left"/>
      <w:pPr>
        <w:tabs>
          <w:tab w:val="num" w:pos="2160"/>
        </w:tabs>
        <w:ind w:left="2160" w:hanging="360"/>
      </w:pPr>
      <w:rPr>
        <w:rFonts w:ascii="Wingdings" w:hAnsi="Wingdings" w:cs="Wingdings"/>
      </w:rPr>
    </w:lvl>
    <w:lvl w:ilvl="3" w:tplc="C1243524">
      <w:start w:val="1"/>
      <w:numFmt w:val="bullet"/>
      <w:lvlText w:val=""/>
      <w:lvlJc w:val="left"/>
      <w:pPr>
        <w:tabs>
          <w:tab w:val="num" w:pos="2880"/>
        </w:tabs>
        <w:ind w:left="2880" w:hanging="360"/>
      </w:pPr>
      <w:rPr>
        <w:rFonts w:ascii="Symbol" w:hAnsi="Symbol" w:cs="Symbol"/>
      </w:rPr>
    </w:lvl>
    <w:lvl w:ilvl="4" w:tplc="18D03C7A">
      <w:start w:val="1"/>
      <w:numFmt w:val="bullet"/>
      <w:lvlText w:val="o"/>
      <w:lvlJc w:val="left"/>
      <w:pPr>
        <w:tabs>
          <w:tab w:val="num" w:pos="3600"/>
        </w:tabs>
        <w:ind w:left="3600" w:hanging="360"/>
      </w:pPr>
      <w:rPr>
        <w:rFonts w:ascii="Courier New" w:hAnsi="Courier New" w:cs="Courier New"/>
      </w:rPr>
    </w:lvl>
    <w:lvl w:ilvl="5" w:tplc="712AD7B4">
      <w:start w:val="1"/>
      <w:numFmt w:val="bullet"/>
      <w:lvlText w:val=""/>
      <w:lvlJc w:val="left"/>
      <w:pPr>
        <w:tabs>
          <w:tab w:val="num" w:pos="4320"/>
        </w:tabs>
        <w:ind w:left="4320" w:hanging="360"/>
      </w:pPr>
      <w:rPr>
        <w:rFonts w:ascii="Wingdings" w:hAnsi="Wingdings" w:cs="Wingdings"/>
      </w:rPr>
    </w:lvl>
    <w:lvl w:ilvl="6" w:tplc="C750D738">
      <w:start w:val="1"/>
      <w:numFmt w:val="bullet"/>
      <w:lvlText w:val=""/>
      <w:lvlJc w:val="left"/>
      <w:pPr>
        <w:tabs>
          <w:tab w:val="num" w:pos="5040"/>
        </w:tabs>
        <w:ind w:left="5040" w:hanging="360"/>
      </w:pPr>
      <w:rPr>
        <w:rFonts w:ascii="Symbol" w:hAnsi="Symbol" w:cs="Symbol"/>
      </w:rPr>
    </w:lvl>
    <w:lvl w:ilvl="7" w:tplc="02C4890E">
      <w:start w:val="1"/>
      <w:numFmt w:val="bullet"/>
      <w:lvlText w:val="o"/>
      <w:lvlJc w:val="left"/>
      <w:pPr>
        <w:tabs>
          <w:tab w:val="num" w:pos="5760"/>
        </w:tabs>
        <w:ind w:left="5760" w:hanging="360"/>
      </w:pPr>
      <w:rPr>
        <w:rFonts w:ascii="Courier New" w:hAnsi="Courier New" w:cs="Courier New"/>
      </w:rPr>
    </w:lvl>
    <w:lvl w:ilvl="8" w:tplc="7520C5D4">
      <w:start w:val="1"/>
      <w:numFmt w:val="bullet"/>
      <w:lvlText w:val=""/>
      <w:lvlJc w:val="left"/>
      <w:pPr>
        <w:tabs>
          <w:tab w:val="num" w:pos="6480"/>
        </w:tabs>
        <w:ind w:left="6480" w:hanging="360"/>
      </w:pPr>
      <w:rPr>
        <w:rFonts w:ascii="Wingdings" w:hAnsi="Wingdings" w:cs="Wingdings"/>
      </w:rPr>
    </w:lvl>
  </w:abstractNum>
  <w:abstractNum w:abstractNumId="58">
    <w:nsid w:val="0000003B"/>
    <w:multiLevelType w:val="hybridMultilevel"/>
    <w:tmpl w:val="0000003B"/>
    <w:lvl w:ilvl="0" w:tplc="08A4F3DE">
      <w:start w:val="1"/>
      <w:numFmt w:val="bullet"/>
      <w:lvlText w:val=""/>
      <w:lvlJc w:val="left"/>
      <w:pPr>
        <w:tabs>
          <w:tab w:val="num" w:pos="720"/>
        </w:tabs>
        <w:ind w:left="720" w:hanging="360"/>
      </w:pPr>
      <w:rPr>
        <w:rFonts w:ascii="Symbol" w:hAnsi="Symbol" w:cs="Symbol"/>
      </w:rPr>
    </w:lvl>
    <w:lvl w:ilvl="1" w:tplc="20769638">
      <w:start w:val="1"/>
      <w:numFmt w:val="bullet"/>
      <w:lvlText w:val="o"/>
      <w:lvlJc w:val="left"/>
      <w:pPr>
        <w:tabs>
          <w:tab w:val="num" w:pos="1440"/>
        </w:tabs>
        <w:ind w:left="1440" w:hanging="360"/>
      </w:pPr>
      <w:rPr>
        <w:rFonts w:ascii="Courier New" w:hAnsi="Courier New" w:cs="Courier New"/>
      </w:rPr>
    </w:lvl>
    <w:lvl w:ilvl="2" w:tplc="8A46266E">
      <w:start w:val="1"/>
      <w:numFmt w:val="bullet"/>
      <w:lvlText w:val=""/>
      <w:lvlJc w:val="left"/>
      <w:pPr>
        <w:tabs>
          <w:tab w:val="num" w:pos="2160"/>
        </w:tabs>
        <w:ind w:left="2160" w:hanging="360"/>
      </w:pPr>
      <w:rPr>
        <w:rFonts w:ascii="Wingdings" w:hAnsi="Wingdings" w:cs="Wingdings"/>
      </w:rPr>
    </w:lvl>
    <w:lvl w:ilvl="3" w:tplc="B32AFDDC">
      <w:start w:val="1"/>
      <w:numFmt w:val="bullet"/>
      <w:lvlText w:val=""/>
      <w:lvlJc w:val="left"/>
      <w:pPr>
        <w:tabs>
          <w:tab w:val="num" w:pos="2880"/>
        </w:tabs>
        <w:ind w:left="2880" w:hanging="360"/>
      </w:pPr>
      <w:rPr>
        <w:rFonts w:ascii="Symbol" w:hAnsi="Symbol" w:cs="Symbol"/>
      </w:rPr>
    </w:lvl>
    <w:lvl w:ilvl="4" w:tplc="9278A482">
      <w:start w:val="1"/>
      <w:numFmt w:val="bullet"/>
      <w:lvlText w:val="o"/>
      <w:lvlJc w:val="left"/>
      <w:pPr>
        <w:tabs>
          <w:tab w:val="num" w:pos="3600"/>
        </w:tabs>
        <w:ind w:left="3600" w:hanging="360"/>
      </w:pPr>
      <w:rPr>
        <w:rFonts w:ascii="Courier New" w:hAnsi="Courier New" w:cs="Courier New"/>
      </w:rPr>
    </w:lvl>
    <w:lvl w:ilvl="5" w:tplc="8C90F782">
      <w:start w:val="1"/>
      <w:numFmt w:val="bullet"/>
      <w:lvlText w:val=""/>
      <w:lvlJc w:val="left"/>
      <w:pPr>
        <w:tabs>
          <w:tab w:val="num" w:pos="4320"/>
        </w:tabs>
        <w:ind w:left="4320" w:hanging="360"/>
      </w:pPr>
      <w:rPr>
        <w:rFonts w:ascii="Wingdings" w:hAnsi="Wingdings" w:cs="Wingdings"/>
      </w:rPr>
    </w:lvl>
    <w:lvl w:ilvl="6" w:tplc="F5822138">
      <w:start w:val="1"/>
      <w:numFmt w:val="bullet"/>
      <w:lvlText w:val=""/>
      <w:lvlJc w:val="left"/>
      <w:pPr>
        <w:tabs>
          <w:tab w:val="num" w:pos="5040"/>
        </w:tabs>
        <w:ind w:left="5040" w:hanging="360"/>
      </w:pPr>
      <w:rPr>
        <w:rFonts w:ascii="Symbol" w:hAnsi="Symbol" w:cs="Symbol"/>
      </w:rPr>
    </w:lvl>
    <w:lvl w:ilvl="7" w:tplc="D054ADA0">
      <w:start w:val="1"/>
      <w:numFmt w:val="bullet"/>
      <w:lvlText w:val="o"/>
      <w:lvlJc w:val="left"/>
      <w:pPr>
        <w:tabs>
          <w:tab w:val="num" w:pos="5760"/>
        </w:tabs>
        <w:ind w:left="5760" w:hanging="360"/>
      </w:pPr>
      <w:rPr>
        <w:rFonts w:ascii="Courier New" w:hAnsi="Courier New" w:cs="Courier New"/>
      </w:rPr>
    </w:lvl>
    <w:lvl w:ilvl="8" w:tplc="48068F70">
      <w:start w:val="1"/>
      <w:numFmt w:val="bullet"/>
      <w:lvlText w:val=""/>
      <w:lvlJc w:val="left"/>
      <w:pPr>
        <w:tabs>
          <w:tab w:val="num" w:pos="6480"/>
        </w:tabs>
        <w:ind w:left="6480" w:hanging="360"/>
      </w:pPr>
      <w:rPr>
        <w:rFonts w:ascii="Wingdings" w:hAnsi="Wingdings" w:cs="Wingdings"/>
      </w:rPr>
    </w:lvl>
  </w:abstractNum>
  <w:abstractNum w:abstractNumId="59">
    <w:nsid w:val="0000003C"/>
    <w:multiLevelType w:val="hybridMultilevel"/>
    <w:tmpl w:val="0000003C"/>
    <w:lvl w:ilvl="0" w:tplc="47D8AA84">
      <w:start w:val="1"/>
      <w:numFmt w:val="bullet"/>
      <w:lvlText w:val=""/>
      <w:lvlJc w:val="left"/>
      <w:pPr>
        <w:tabs>
          <w:tab w:val="num" w:pos="720"/>
        </w:tabs>
        <w:ind w:left="720" w:hanging="360"/>
      </w:pPr>
      <w:rPr>
        <w:rFonts w:ascii="Symbol" w:hAnsi="Symbol" w:cs="Symbol"/>
      </w:rPr>
    </w:lvl>
    <w:lvl w:ilvl="1" w:tplc="39EA2444">
      <w:start w:val="1"/>
      <w:numFmt w:val="bullet"/>
      <w:lvlText w:val="o"/>
      <w:lvlJc w:val="left"/>
      <w:pPr>
        <w:tabs>
          <w:tab w:val="num" w:pos="1440"/>
        </w:tabs>
        <w:ind w:left="1440" w:hanging="360"/>
      </w:pPr>
      <w:rPr>
        <w:rFonts w:ascii="Courier New" w:hAnsi="Courier New" w:cs="Courier New"/>
      </w:rPr>
    </w:lvl>
    <w:lvl w:ilvl="2" w:tplc="BEA8D05A">
      <w:start w:val="1"/>
      <w:numFmt w:val="bullet"/>
      <w:lvlText w:val=""/>
      <w:lvlJc w:val="left"/>
      <w:pPr>
        <w:tabs>
          <w:tab w:val="num" w:pos="2160"/>
        </w:tabs>
        <w:ind w:left="2160" w:hanging="360"/>
      </w:pPr>
      <w:rPr>
        <w:rFonts w:ascii="Wingdings" w:hAnsi="Wingdings" w:cs="Wingdings"/>
      </w:rPr>
    </w:lvl>
    <w:lvl w:ilvl="3" w:tplc="912A5E4A">
      <w:start w:val="1"/>
      <w:numFmt w:val="bullet"/>
      <w:lvlText w:val=""/>
      <w:lvlJc w:val="left"/>
      <w:pPr>
        <w:tabs>
          <w:tab w:val="num" w:pos="2880"/>
        </w:tabs>
        <w:ind w:left="2880" w:hanging="360"/>
      </w:pPr>
      <w:rPr>
        <w:rFonts w:ascii="Symbol" w:hAnsi="Symbol" w:cs="Symbol"/>
      </w:rPr>
    </w:lvl>
    <w:lvl w:ilvl="4" w:tplc="B2505686">
      <w:start w:val="1"/>
      <w:numFmt w:val="bullet"/>
      <w:lvlText w:val="o"/>
      <w:lvlJc w:val="left"/>
      <w:pPr>
        <w:tabs>
          <w:tab w:val="num" w:pos="3600"/>
        </w:tabs>
        <w:ind w:left="3600" w:hanging="360"/>
      </w:pPr>
      <w:rPr>
        <w:rFonts w:ascii="Courier New" w:hAnsi="Courier New" w:cs="Courier New"/>
      </w:rPr>
    </w:lvl>
    <w:lvl w:ilvl="5" w:tplc="AC6E93AE">
      <w:start w:val="1"/>
      <w:numFmt w:val="bullet"/>
      <w:lvlText w:val=""/>
      <w:lvlJc w:val="left"/>
      <w:pPr>
        <w:tabs>
          <w:tab w:val="num" w:pos="4320"/>
        </w:tabs>
        <w:ind w:left="4320" w:hanging="360"/>
      </w:pPr>
      <w:rPr>
        <w:rFonts w:ascii="Wingdings" w:hAnsi="Wingdings" w:cs="Wingdings"/>
      </w:rPr>
    </w:lvl>
    <w:lvl w:ilvl="6" w:tplc="F24E1BCA">
      <w:start w:val="1"/>
      <w:numFmt w:val="bullet"/>
      <w:lvlText w:val=""/>
      <w:lvlJc w:val="left"/>
      <w:pPr>
        <w:tabs>
          <w:tab w:val="num" w:pos="5040"/>
        </w:tabs>
        <w:ind w:left="5040" w:hanging="360"/>
      </w:pPr>
      <w:rPr>
        <w:rFonts w:ascii="Symbol" w:hAnsi="Symbol" w:cs="Symbol"/>
      </w:rPr>
    </w:lvl>
    <w:lvl w:ilvl="7" w:tplc="6BE00754">
      <w:start w:val="1"/>
      <w:numFmt w:val="bullet"/>
      <w:lvlText w:val="o"/>
      <w:lvlJc w:val="left"/>
      <w:pPr>
        <w:tabs>
          <w:tab w:val="num" w:pos="5760"/>
        </w:tabs>
        <w:ind w:left="5760" w:hanging="360"/>
      </w:pPr>
      <w:rPr>
        <w:rFonts w:ascii="Courier New" w:hAnsi="Courier New" w:cs="Courier New"/>
      </w:rPr>
    </w:lvl>
    <w:lvl w:ilvl="8" w:tplc="59EE5D98">
      <w:start w:val="1"/>
      <w:numFmt w:val="bullet"/>
      <w:lvlText w:val=""/>
      <w:lvlJc w:val="left"/>
      <w:pPr>
        <w:tabs>
          <w:tab w:val="num" w:pos="6480"/>
        </w:tabs>
        <w:ind w:left="6480" w:hanging="360"/>
      </w:pPr>
      <w:rPr>
        <w:rFonts w:ascii="Wingdings" w:hAnsi="Wingdings" w:cs="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embedSystemFonts/>
  <w:defaultTabStop w:val="720"/>
  <w:doNotHyphenateCaps/>
  <w:characterSpacingControl w:val="doNotCompress"/>
  <w:doNotValidateAgainstSchema/>
  <w:doNotDemarcateInvalidXml/>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A677ED"/>
    <w:rsid w:val="00A677ED"/>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hAnsi="Times New Roman"/>
      <w:sz w:val="24"/>
      <w:szCs w:val="24"/>
      <w:lang w:val="ru-RU" w:eastAsia="ru-RU"/>
    </w:rPr>
  </w:style>
  <w:style w:type="character" w:default="1" w:styleId="DefaultParagraphFont">
    <w:name w:val="Default Paragraph Font"/>
    <w:uiPriority w:val="99"/>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7</TotalTime>
  <Pages>7</Pages>
  <Words>1897</Words>
  <Characters>10816</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 EE Architect, Senior WebSphere Portal Developer &amp; Agile Team Lead</dc:title>
  <dc:subject/>
  <dc:creator>user</dc:creator>
  <cp:keywords/>
  <dc:description/>
  <cp:lastModifiedBy>user</cp:lastModifiedBy>
  <cp:revision>3</cp:revision>
  <dcterms:created xsi:type="dcterms:W3CDTF">2013-09-06T22:06:00Z</dcterms:created>
  <dcterms:modified xsi:type="dcterms:W3CDTF">2013-09-06T22:07:00Z</dcterms:modified>
</cp:coreProperties>
</file>